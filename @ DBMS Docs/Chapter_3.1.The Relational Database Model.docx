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FB" w:rsidRDefault="00E43936">
      <w:pPr>
        <w:spacing w:before="45"/>
        <w:ind w:left="104" w:right="-68"/>
        <w:rPr>
          <w:sz w:val="32"/>
          <w:szCs w:val="32"/>
        </w:rPr>
      </w:pPr>
      <w:r>
        <w:rPr>
          <w:color w:val="FFFFFF"/>
          <w:spacing w:val="-11"/>
          <w:sz w:val="32"/>
          <w:szCs w:val="32"/>
        </w:rPr>
        <w:t>1</w:t>
      </w:r>
      <w:r>
        <w:rPr>
          <w:color w:val="FFFFFF"/>
          <w:spacing w:val="1"/>
          <w:sz w:val="32"/>
          <w:szCs w:val="32"/>
        </w:rPr>
        <w:t>1</w:t>
      </w:r>
      <w:r>
        <w:rPr>
          <w:color w:val="FFFFFF"/>
          <w:sz w:val="32"/>
          <w:szCs w:val="32"/>
        </w:rPr>
        <w:t>e</w:t>
      </w:r>
    </w:p>
    <w:p w:rsidR="00D871FB" w:rsidRDefault="00E43936">
      <w:pPr>
        <w:spacing w:line="100" w:lineRule="exact"/>
        <w:rPr>
          <w:sz w:val="11"/>
          <w:szCs w:val="11"/>
        </w:rPr>
      </w:pPr>
      <w:r>
        <w:br w:type="column"/>
      </w:r>
    </w:p>
    <w:p w:rsidR="00D871FB" w:rsidRDefault="00E43936">
      <w:pPr>
        <w:ind w:left="2187" w:right="5346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D</w:t>
      </w:r>
      <w:r>
        <w:rPr>
          <w:rFonts w:ascii="Arial" w:eastAsia="Arial" w:hAnsi="Arial" w:cs="Arial"/>
          <w:b/>
          <w:color w:val="FFFFFF"/>
          <w:sz w:val="40"/>
          <w:szCs w:val="40"/>
        </w:rPr>
        <w:t>a</w:t>
      </w: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color w:val="FFFFFF"/>
          <w:sz w:val="40"/>
          <w:szCs w:val="40"/>
        </w:rPr>
        <w:t>abase</w:t>
      </w:r>
      <w:r>
        <w:rPr>
          <w:rFonts w:ascii="Arial" w:eastAsia="Arial" w:hAnsi="Arial" w:cs="Arial"/>
          <w:b/>
          <w:color w:val="FFFFFF"/>
          <w:spacing w:val="-7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S</w:t>
      </w:r>
      <w:r>
        <w:rPr>
          <w:rFonts w:ascii="Arial" w:eastAsia="Arial" w:hAnsi="Arial" w:cs="Arial"/>
          <w:b/>
          <w:color w:val="FFFFFF"/>
          <w:spacing w:val="-7"/>
          <w:sz w:val="40"/>
          <w:szCs w:val="40"/>
        </w:rPr>
        <w:t>y</w:t>
      </w:r>
      <w:r>
        <w:rPr>
          <w:rFonts w:ascii="Arial" w:eastAsia="Arial" w:hAnsi="Arial" w:cs="Arial"/>
          <w:b/>
          <w:color w:val="FFFFFF"/>
          <w:sz w:val="40"/>
          <w:szCs w:val="40"/>
        </w:rPr>
        <w:t>s</w:t>
      </w: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color w:val="FFFFFF"/>
          <w:sz w:val="40"/>
          <w:szCs w:val="40"/>
        </w:rPr>
        <w:t>e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m</w:t>
      </w:r>
      <w:r>
        <w:rPr>
          <w:rFonts w:ascii="Arial" w:eastAsia="Arial" w:hAnsi="Arial" w:cs="Arial"/>
          <w:b/>
          <w:color w:val="FFFFFF"/>
          <w:sz w:val="40"/>
          <w:szCs w:val="40"/>
        </w:rPr>
        <w:t>s</w:t>
      </w:r>
    </w:p>
    <w:p w:rsidR="00D871FB" w:rsidRDefault="00E43936">
      <w:pPr>
        <w:spacing w:before="20"/>
        <w:ind w:left="-50" w:right="3112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D</w:t>
      </w:r>
      <w:r>
        <w:rPr>
          <w:rFonts w:ascii="Arial" w:eastAsia="Arial" w:hAnsi="Arial" w:cs="Arial"/>
          <w:b/>
          <w:color w:val="FFFFFF"/>
          <w:sz w:val="40"/>
          <w:szCs w:val="40"/>
        </w:rPr>
        <w:t>es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color w:val="FFFFFF"/>
          <w:sz w:val="40"/>
          <w:szCs w:val="40"/>
        </w:rPr>
        <w:t>gn,</w:t>
      </w:r>
      <w:r>
        <w:rPr>
          <w:rFonts w:ascii="Arial" w:eastAsia="Arial" w:hAnsi="Arial" w:cs="Arial"/>
          <w:b/>
          <w:color w:val="FFFFFF"/>
          <w:spacing w:val="-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Im</w:t>
      </w:r>
      <w:r>
        <w:rPr>
          <w:rFonts w:ascii="Arial" w:eastAsia="Arial" w:hAnsi="Arial" w:cs="Arial"/>
          <w:b/>
          <w:color w:val="FFFFFF"/>
          <w:sz w:val="40"/>
          <w:szCs w:val="40"/>
        </w:rPr>
        <w:t>p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l</w:t>
      </w:r>
      <w:r>
        <w:rPr>
          <w:rFonts w:ascii="Arial" w:eastAsia="Arial" w:hAnsi="Arial" w:cs="Arial"/>
          <w:b/>
          <w:color w:val="FFFFFF"/>
          <w:sz w:val="40"/>
          <w:szCs w:val="40"/>
        </w:rPr>
        <w:t>e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m</w:t>
      </w:r>
      <w:r>
        <w:rPr>
          <w:rFonts w:ascii="Arial" w:eastAsia="Arial" w:hAnsi="Arial" w:cs="Arial"/>
          <w:b/>
          <w:color w:val="FFFFFF"/>
          <w:sz w:val="40"/>
          <w:szCs w:val="40"/>
        </w:rPr>
        <w:t>en</w:t>
      </w: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color w:val="FFFFFF"/>
          <w:sz w:val="40"/>
          <w:szCs w:val="40"/>
        </w:rPr>
        <w:t>a</w:t>
      </w:r>
      <w:r>
        <w:rPr>
          <w:rFonts w:ascii="Arial" w:eastAsia="Arial" w:hAnsi="Arial" w:cs="Arial"/>
          <w:b/>
          <w:color w:val="FFFFFF"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color w:val="FFFFFF"/>
          <w:sz w:val="40"/>
          <w:szCs w:val="40"/>
        </w:rPr>
        <w:t>on,</w:t>
      </w:r>
      <w:r>
        <w:rPr>
          <w:rFonts w:ascii="Arial" w:eastAsia="Arial" w:hAnsi="Arial" w:cs="Arial"/>
          <w:b/>
          <w:color w:val="FFFFFF"/>
          <w:spacing w:val="-9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FFFFFF"/>
          <w:sz w:val="40"/>
          <w:szCs w:val="40"/>
        </w:rPr>
        <w:t>and Manage</w:t>
      </w:r>
      <w:r>
        <w:rPr>
          <w:rFonts w:ascii="Arial" w:eastAsia="Arial" w:hAnsi="Arial" w:cs="Arial"/>
          <w:b/>
          <w:color w:val="FFFFFF"/>
          <w:spacing w:val="-1"/>
          <w:sz w:val="40"/>
          <w:szCs w:val="40"/>
        </w:rPr>
        <w:t>m</w:t>
      </w:r>
      <w:r>
        <w:rPr>
          <w:rFonts w:ascii="Arial" w:eastAsia="Arial" w:hAnsi="Arial" w:cs="Arial"/>
          <w:b/>
          <w:color w:val="FFFFFF"/>
          <w:sz w:val="40"/>
          <w:szCs w:val="40"/>
        </w:rPr>
        <w:t>ent</w:t>
      </w:r>
    </w:p>
    <w:p w:rsidR="00D871FB" w:rsidRDefault="00D871FB">
      <w:pPr>
        <w:spacing w:before="4" w:line="180" w:lineRule="exact"/>
        <w:rPr>
          <w:sz w:val="19"/>
          <w:szCs w:val="19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 w:rsidP="00580D3C">
      <w:pPr>
        <w:rPr>
          <w:rFonts w:ascii="Arial" w:eastAsia="Arial" w:hAnsi="Arial" w:cs="Arial"/>
          <w:sz w:val="36"/>
          <w:szCs w:val="36"/>
        </w:rPr>
        <w:sectPr w:rsidR="00D871FB">
          <w:footerReference w:type="default" r:id="rId7"/>
          <w:pgSz w:w="15840" w:h="12240" w:orient="landscape"/>
          <w:pgMar w:top="880" w:right="760" w:bottom="280" w:left="880" w:header="0" w:footer="870" w:gutter="0"/>
          <w:cols w:num="2" w:space="720" w:equalWidth="0">
            <w:col w:w="556" w:space="2481"/>
            <w:col w:w="11163"/>
          </w:cols>
        </w:sectPr>
      </w:pPr>
    </w:p>
    <w:p w:rsidR="00D871FB" w:rsidRDefault="00E43936" w:rsidP="00580D3C">
      <w:pPr>
        <w:spacing w:line="840" w:lineRule="exact"/>
        <w:ind w:left="4320" w:right="5526" w:firstLine="720"/>
        <w:jc w:val="center"/>
        <w:rPr>
          <w:sz w:val="80"/>
          <w:szCs w:val="80"/>
        </w:rPr>
      </w:pPr>
      <w:r>
        <w:rPr>
          <w:position w:val="1"/>
          <w:sz w:val="80"/>
          <w:szCs w:val="80"/>
        </w:rPr>
        <w:t>C</w:t>
      </w:r>
      <w:r>
        <w:rPr>
          <w:spacing w:val="1"/>
          <w:position w:val="1"/>
          <w:sz w:val="80"/>
          <w:szCs w:val="80"/>
        </w:rPr>
        <w:t>h</w:t>
      </w:r>
      <w:r>
        <w:rPr>
          <w:position w:val="1"/>
          <w:sz w:val="80"/>
          <w:szCs w:val="80"/>
        </w:rPr>
        <w:t>a</w:t>
      </w:r>
      <w:r>
        <w:rPr>
          <w:spacing w:val="1"/>
          <w:position w:val="1"/>
          <w:sz w:val="80"/>
          <w:szCs w:val="80"/>
        </w:rPr>
        <w:t>pt</w:t>
      </w:r>
      <w:r>
        <w:rPr>
          <w:position w:val="1"/>
          <w:sz w:val="80"/>
          <w:szCs w:val="80"/>
        </w:rPr>
        <w:t>er</w:t>
      </w:r>
      <w:r>
        <w:rPr>
          <w:spacing w:val="-11"/>
          <w:position w:val="1"/>
          <w:sz w:val="80"/>
          <w:szCs w:val="80"/>
        </w:rPr>
        <w:t xml:space="preserve"> </w:t>
      </w:r>
      <w:r>
        <w:rPr>
          <w:w w:val="99"/>
          <w:position w:val="1"/>
          <w:sz w:val="80"/>
          <w:szCs w:val="80"/>
        </w:rPr>
        <w:t>3</w:t>
      </w:r>
    </w:p>
    <w:p w:rsidR="00D871FB" w:rsidRDefault="00D871FB" w:rsidP="00580D3C">
      <w:pPr>
        <w:spacing w:line="220" w:lineRule="exact"/>
        <w:jc w:val="center"/>
        <w:rPr>
          <w:sz w:val="22"/>
          <w:szCs w:val="22"/>
        </w:rPr>
      </w:pPr>
    </w:p>
    <w:p w:rsidR="00D871FB" w:rsidRDefault="00E43936" w:rsidP="00580D3C">
      <w:pPr>
        <w:ind w:left="3008" w:right="3152"/>
        <w:jc w:val="center"/>
        <w:rPr>
          <w:sz w:val="80"/>
          <w:szCs w:val="80"/>
        </w:rPr>
      </w:pPr>
      <w:r>
        <w:rPr>
          <w:spacing w:val="-1"/>
          <w:sz w:val="80"/>
          <w:szCs w:val="80"/>
        </w:rPr>
        <w:t>T</w:t>
      </w:r>
      <w:r>
        <w:rPr>
          <w:spacing w:val="1"/>
          <w:sz w:val="80"/>
          <w:szCs w:val="80"/>
        </w:rPr>
        <w:t>h</w:t>
      </w:r>
      <w:r>
        <w:rPr>
          <w:sz w:val="80"/>
          <w:szCs w:val="80"/>
        </w:rPr>
        <w:t>e</w:t>
      </w:r>
      <w:r>
        <w:rPr>
          <w:spacing w:val="-4"/>
          <w:sz w:val="80"/>
          <w:szCs w:val="80"/>
        </w:rPr>
        <w:t xml:space="preserve"> </w:t>
      </w:r>
      <w:r>
        <w:rPr>
          <w:sz w:val="80"/>
          <w:szCs w:val="80"/>
        </w:rPr>
        <w:t>Re</w:t>
      </w:r>
      <w:r>
        <w:rPr>
          <w:spacing w:val="1"/>
          <w:sz w:val="80"/>
          <w:szCs w:val="80"/>
        </w:rPr>
        <w:t>l</w:t>
      </w:r>
      <w:r>
        <w:rPr>
          <w:sz w:val="80"/>
          <w:szCs w:val="80"/>
        </w:rPr>
        <w:t>a</w:t>
      </w:r>
      <w:r>
        <w:rPr>
          <w:spacing w:val="1"/>
          <w:sz w:val="80"/>
          <w:szCs w:val="80"/>
        </w:rPr>
        <w:t>tion</w:t>
      </w:r>
      <w:r>
        <w:rPr>
          <w:sz w:val="80"/>
          <w:szCs w:val="80"/>
        </w:rPr>
        <w:t>al</w:t>
      </w:r>
      <w:r>
        <w:rPr>
          <w:spacing w:val="-13"/>
          <w:sz w:val="80"/>
          <w:szCs w:val="80"/>
        </w:rPr>
        <w:t xml:space="preserve"> </w:t>
      </w:r>
      <w:r>
        <w:rPr>
          <w:spacing w:val="-1"/>
          <w:w w:val="99"/>
          <w:sz w:val="80"/>
          <w:szCs w:val="80"/>
        </w:rPr>
        <w:t>D</w:t>
      </w:r>
      <w:r>
        <w:rPr>
          <w:sz w:val="80"/>
          <w:szCs w:val="80"/>
        </w:rPr>
        <w:t>a</w:t>
      </w:r>
      <w:r>
        <w:rPr>
          <w:spacing w:val="1"/>
          <w:sz w:val="80"/>
          <w:szCs w:val="80"/>
        </w:rPr>
        <w:t>t</w:t>
      </w:r>
      <w:r>
        <w:rPr>
          <w:sz w:val="80"/>
          <w:szCs w:val="80"/>
        </w:rPr>
        <w:t>a</w:t>
      </w:r>
      <w:r>
        <w:rPr>
          <w:spacing w:val="1"/>
          <w:w w:val="99"/>
          <w:sz w:val="80"/>
          <w:szCs w:val="80"/>
        </w:rPr>
        <w:t>b</w:t>
      </w:r>
      <w:r>
        <w:rPr>
          <w:sz w:val="80"/>
          <w:szCs w:val="80"/>
        </w:rPr>
        <w:t>a</w:t>
      </w:r>
      <w:r>
        <w:rPr>
          <w:spacing w:val="1"/>
          <w:w w:val="99"/>
          <w:sz w:val="80"/>
          <w:szCs w:val="80"/>
        </w:rPr>
        <w:t>s</w:t>
      </w:r>
      <w:r>
        <w:rPr>
          <w:sz w:val="80"/>
          <w:szCs w:val="80"/>
        </w:rPr>
        <w:t>e</w:t>
      </w:r>
    </w:p>
    <w:p w:rsidR="00D871FB" w:rsidRDefault="00E43936" w:rsidP="00580D3C">
      <w:pPr>
        <w:spacing w:before="40"/>
        <w:ind w:left="5904" w:right="6047"/>
        <w:jc w:val="center"/>
        <w:rPr>
          <w:sz w:val="80"/>
          <w:szCs w:val="80"/>
        </w:rPr>
        <w:sectPr w:rsidR="00D871FB">
          <w:type w:val="continuous"/>
          <w:pgSz w:w="15840" w:h="12240" w:orient="landscape"/>
          <w:pgMar w:top="880" w:right="760" w:bottom="280" w:left="880" w:header="720" w:footer="720" w:gutter="0"/>
          <w:cols w:space="720"/>
        </w:sectPr>
      </w:pPr>
      <w:r>
        <w:rPr>
          <w:w w:val="99"/>
          <w:sz w:val="80"/>
          <w:szCs w:val="80"/>
        </w:rPr>
        <w:t>M</w:t>
      </w:r>
      <w:r>
        <w:rPr>
          <w:spacing w:val="1"/>
          <w:w w:val="99"/>
          <w:sz w:val="80"/>
          <w:szCs w:val="80"/>
        </w:rPr>
        <w:t>od</w:t>
      </w:r>
      <w:r>
        <w:rPr>
          <w:sz w:val="80"/>
          <w:szCs w:val="80"/>
        </w:rPr>
        <w:t>el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063"/>
        <w:rPr>
          <w:sz w:val="80"/>
          <w:szCs w:val="80"/>
        </w:rPr>
      </w:pPr>
      <w:r>
        <w:rPr>
          <w:color w:val="414355"/>
          <w:spacing w:val="-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ear</w:t>
      </w:r>
      <w:r>
        <w:rPr>
          <w:color w:val="414355"/>
          <w:spacing w:val="1"/>
          <w:position w:val="1"/>
          <w:sz w:val="80"/>
          <w:szCs w:val="80"/>
        </w:rPr>
        <w:t>nin</w:t>
      </w:r>
      <w:r>
        <w:rPr>
          <w:color w:val="414355"/>
          <w:position w:val="1"/>
          <w:sz w:val="80"/>
          <w:szCs w:val="80"/>
        </w:rPr>
        <w:t>g</w:t>
      </w:r>
      <w:r>
        <w:rPr>
          <w:color w:val="414355"/>
          <w:spacing w:val="-17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O</w:t>
      </w:r>
      <w:r>
        <w:rPr>
          <w:color w:val="414355"/>
          <w:spacing w:val="1"/>
          <w:position w:val="1"/>
          <w:sz w:val="80"/>
          <w:szCs w:val="80"/>
        </w:rPr>
        <w:t>bj</w:t>
      </w:r>
      <w:r>
        <w:rPr>
          <w:color w:val="414355"/>
          <w:position w:val="1"/>
          <w:sz w:val="80"/>
          <w:szCs w:val="80"/>
        </w:rPr>
        <w:t>ec</w:t>
      </w:r>
      <w:r>
        <w:rPr>
          <w:color w:val="414355"/>
          <w:spacing w:val="1"/>
          <w:position w:val="1"/>
          <w:sz w:val="80"/>
          <w:szCs w:val="80"/>
        </w:rPr>
        <w:t>tiv</w:t>
      </w:r>
      <w:r>
        <w:rPr>
          <w:color w:val="414355"/>
          <w:position w:val="1"/>
          <w:sz w:val="80"/>
          <w:szCs w:val="80"/>
        </w:rPr>
        <w:t>es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pt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-21"/>
          <w:sz w:val="56"/>
          <w:szCs w:val="56"/>
        </w:rPr>
        <w:t>r</w:t>
      </w:r>
      <w:r>
        <w:rPr>
          <w:color w:val="000000"/>
          <w:sz w:val="56"/>
          <w:szCs w:val="56"/>
        </w:rPr>
        <w:t>,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il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sz w:val="56"/>
          <w:szCs w:val="56"/>
        </w:rPr>
        <w:t>rn</w:t>
      </w:r>
      <w:r>
        <w:rPr>
          <w:color w:val="000000"/>
          <w:sz w:val="56"/>
          <w:szCs w:val="56"/>
        </w:rPr>
        <w:t>: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1016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Th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as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od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l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0"/>
          <w:sz w:val="52"/>
          <w:szCs w:val="52"/>
        </w:rPr>
        <w:t>f</w:t>
      </w:r>
      <w:r>
        <w:rPr>
          <w:color w:val="000000"/>
          <w:spacing w:val="-1"/>
          <w:sz w:val="52"/>
          <w:szCs w:val="52"/>
        </w:rPr>
        <w:t>fer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 xml:space="preserve">a 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og</w:t>
      </w:r>
      <w:r>
        <w:rPr>
          <w:color w:val="000000"/>
          <w:spacing w:val="-1"/>
          <w:sz w:val="52"/>
          <w:szCs w:val="52"/>
        </w:rPr>
        <w:t>ica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ie</w:t>
      </w:r>
      <w:r>
        <w:rPr>
          <w:color w:val="000000"/>
          <w:sz w:val="52"/>
          <w:szCs w:val="52"/>
        </w:rPr>
        <w:t xml:space="preserve">w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>a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Abou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l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od</w:t>
      </w:r>
      <w:r>
        <w:rPr>
          <w:color w:val="000000"/>
          <w:spacing w:val="-1"/>
          <w:sz w:val="52"/>
          <w:szCs w:val="52"/>
        </w:rPr>
        <w:t>el</w:t>
      </w:r>
      <w:r>
        <w:rPr>
          <w:color w:val="000000"/>
          <w:spacing w:val="-29"/>
          <w:sz w:val="52"/>
          <w:szCs w:val="52"/>
        </w:rPr>
        <w:t>’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asi</w:t>
      </w:r>
      <w:r>
        <w:rPr>
          <w:color w:val="000000"/>
          <w:sz w:val="52"/>
          <w:szCs w:val="52"/>
        </w:rPr>
        <w:t xml:space="preserve">c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pon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:</w:t>
      </w:r>
    </w:p>
    <w:p w:rsidR="00D871FB" w:rsidRDefault="00E43936">
      <w:pPr>
        <w:spacing w:before="26"/>
        <w:ind w:left="2018"/>
        <w:rPr>
          <w:sz w:val="52"/>
          <w:szCs w:val="52"/>
        </w:rPr>
      </w:pPr>
      <w:r>
        <w:rPr>
          <w:spacing w:val="-1"/>
          <w:sz w:val="52"/>
          <w:szCs w:val="52"/>
        </w:rPr>
        <w:t>relati</w:t>
      </w:r>
      <w:r>
        <w:rPr>
          <w:spacing w:val="1"/>
          <w:sz w:val="52"/>
          <w:szCs w:val="52"/>
        </w:rPr>
        <w:t>on</w:t>
      </w:r>
      <w:r>
        <w:rPr>
          <w:sz w:val="52"/>
          <w:szCs w:val="52"/>
        </w:rPr>
        <w:t>s</w:t>
      </w:r>
    </w:p>
    <w:p w:rsidR="00D871FB" w:rsidRDefault="00D871FB">
      <w:pPr>
        <w:spacing w:before="6" w:line="200" w:lineRule="exact"/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Th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ar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og</w:t>
      </w:r>
      <w:r>
        <w:rPr>
          <w:color w:val="000000"/>
          <w:spacing w:val="-1"/>
          <w:sz w:val="52"/>
          <w:szCs w:val="52"/>
        </w:rPr>
        <w:t>ica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str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ct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po</w:t>
      </w:r>
      <w:r>
        <w:rPr>
          <w:color w:val="000000"/>
          <w:spacing w:val="-1"/>
          <w:sz w:val="52"/>
          <w:szCs w:val="52"/>
        </w:rPr>
        <w:t>se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</w:p>
    <w:p w:rsidR="00D871FB" w:rsidRDefault="00E43936">
      <w:pPr>
        <w:spacing w:before="26"/>
        <w:ind w:left="2018"/>
        <w:rPr>
          <w:sz w:val="52"/>
          <w:szCs w:val="52"/>
        </w:rPr>
      </w:pPr>
      <w:r>
        <w:rPr>
          <w:spacing w:val="-1"/>
          <w:sz w:val="52"/>
          <w:szCs w:val="52"/>
        </w:rPr>
        <w:t>(t</w:t>
      </w:r>
      <w:r>
        <w:rPr>
          <w:spacing w:val="1"/>
          <w:sz w:val="52"/>
          <w:szCs w:val="52"/>
        </w:rPr>
        <w:t>up</w:t>
      </w:r>
      <w:r>
        <w:rPr>
          <w:spacing w:val="-1"/>
          <w:sz w:val="52"/>
          <w:szCs w:val="52"/>
        </w:rPr>
        <w:t>les</w:t>
      </w:r>
      <w:r>
        <w:rPr>
          <w:sz w:val="52"/>
          <w:szCs w:val="52"/>
        </w:rPr>
        <w:t xml:space="preserve">) </w:t>
      </w:r>
      <w:r>
        <w:rPr>
          <w:spacing w:val="-1"/>
          <w:sz w:val="52"/>
          <w:szCs w:val="52"/>
        </w:rPr>
        <w:t>a</w:t>
      </w:r>
      <w:r>
        <w:rPr>
          <w:spacing w:val="1"/>
          <w:sz w:val="52"/>
          <w:szCs w:val="52"/>
        </w:rPr>
        <w:t>n</w:t>
      </w:r>
      <w:r>
        <w:rPr>
          <w:sz w:val="52"/>
          <w:szCs w:val="52"/>
        </w:rPr>
        <w:t>d</w:t>
      </w:r>
      <w:r>
        <w:rPr>
          <w:spacing w:val="-4"/>
          <w:sz w:val="52"/>
          <w:szCs w:val="52"/>
        </w:rPr>
        <w:t xml:space="preserve"> </w:t>
      </w:r>
      <w:r>
        <w:rPr>
          <w:spacing w:val="-1"/>
          <w:sz w:val="52"/>
          <w:szCs w:val="52"/>
        </w:rPr>
        <w:t>c</w:t>
      </w:r>
      <w:r>
        <w:rPr>
          <w:spacing w:val="1"/>
          <w:sz w:val="52"/>
          <w:szCs w:val="52"/>
        </w:rPr>
        <w:t>o</w:t>
      </w:r>
      <w:r>
        <w:rPr>
          <w:spacing w:val="-1"/>
          <w:sz w:val="52"/>
          <w:szCs w:val="52"/>
        </w:rPr>
        <w:t>l</w:t>
      </w:r>
      <w:r>
        <w:rPr>
          <w:spacing w:val="1"/>
          <w:sz w:val="52"/>
          <w:szCs w:val="52"/>
        </w:rPr>
        <w:t>u</w:t>
      </w:r>
      <w:r>
        <w:rPr>
          <w:spacing w:val="-2"/>
          <w:sz w:val="52"/>
          <w:szCs w:val="52"/>
        </w:rPr>
        <w:t>m</w:t>
      </w:r>
      <w:r>
        <w:rPr>
          <w:spacing w:val="1"/>
          <w:sz w:val="52"/>
          <w:szCs w:val="52"/>
        </w:rPr>
        <w:t>n</w:t>
      </w:r>
      <w:r>
        <w:rPr>
          <w:sz w:val="52"/>
          <w:szCs w:val="52"/>
        </w:rPr>
        <w:t>s</w:t>
      </w:r>
      <w:r>
        <w:rPr>
          <w:spacing w:val="-1"/>
          <w:sz w:val="52"/>
          <w:szCs w:val="52"/>
        </w:rPr>
        <w:t xml:space="preserve"> (attri</w:t>
      </w:r>
      <w:r>
        <w:rPr>
          <w:spacing w:val="1"/>
          <w:sz w:val="52"/>
          <w:szCs w:val="52"/>
        </w:rPr>
        <w:t>bu</w:t>
      </w:r>
      <w:r>
        <w:rPr>
          <w:spacing w:val="-1"/>
          <w:sz w:val="52"/>
          <w:szCs w:val="52"/>
        </w:rPr>
        <w:t>tes</w:t>
      </w:r>
      <w:r>
        <w:rPr>
          <w:sz w:val="52"/>
          <w:szCs w:val="52"/>
        </w:rPr>
        <w:t>)</w:t>
      </w:r>
    </w:p>
    <w:p w:rsidR="00D871FB" w:rsidRDefault="00D871FB">
      <w:pPr>
        <w:spacing w:before="6" w:line="200" w:lineRule="exact"/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Th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ar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te</w:t>
      </w:r>
      <w:r>
        <w:rPr>
          <w:color w:val="000000"/>
          <w:sz w:val="52"/>
          <w:szCs w:val="52"/>
        </w:rPr>
        <w:t xml:space="preserve">d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i</w:t>
      </w:r>
      <w:r>
        <w:rPr>
          <w:color w:val="000000"/>
          <w:sz w:val="52"/>
          <w:szCs w:val="52"/>
        </w:rPr>
        <w:t xml:space="preserve">n a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l</w:t>
      </w:r>
    </w:p>
    <w:p w:rsidR="00D871FB" w:rsidRDefault="00E43936">
      <w:pPr>
        <w:spacing w:before="26"/>
        <w:ind w:left="2018"/>
        <w:rPr>
          <w:sz w:val="52"/>
          <w:szCs w:val="52"/>
        </w:rPr>
        <w:sectPr w:rsidR="00D871FB">
          <w:headerReference w:type="default" r:id="rId8"/>
          <w:footerReference w:type="default" r:id="rId9"/>
          <w:pgSz w:w="15840" w:h="12240" w:orient="landscape"/>
          <w:pgMar w:top="1460" w:right="580" w:bottom="280" w:left="600" w:header="719" w:footer="870" w:gutter="0"/>
          <w:pgNumType w:start="2"/>
          <w:cols w:space="720"/>
        </w:sectPr>
      </w:pPr>
      <w:r>
        <w:rPr>
          <w:spacing w:val="1"/>
          <w:sz w:val="52"/>
          <w:szCs w:val="52"/>
        </w:rPr>
        <w:t>DB</w:t>
      </w:r>
      <w:r>
        <w:rPr>
          <w:sz w:val="52"/>
          <w:szCs w:val="52"/>
        </w:rPr>
        <w:t>MS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063"/>
        <w:rPr>
          <w:sz w:val="80"/>
          <w:szCs w:val="80"/>
        </w:rPr>
      </w:pPr>
      <w:r>
        <w:rPr>
          <w:color w:val="414355"/>
          <w:spacing w:val="-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ear</w:t>
      </w:r>
      <w:r>
        <w:rPr>
          <w:color w:val="414355"/>
          <w:spacing w:val="1"/>
          <w:position w:val="1"/>
          <w:sz w:val="80"/>
          <w:szCs w:val="80"/>
        </w:rPr>
        <w:t>nin</w:t>
      </w:r>
      <w:r>
        <w:rPr>
          <w:color w:val="414355"/>
          <w:position w:val="1"/>
          <w:sz w:val="80"/>
          <w:szCs w:val="80"/>
        </w:rPr>
        <w:t>g</w:t>
      </w:r>
      <w:r>
        <w:rPr>
          <w:color w:val="414355"/>
          <w:spacing w:val="-17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O</w:t>
      </w:r>
      <w:r>
        <w:rPr>
          <w:color w:val="414355"/>
          <w:spacing w:val="1"/>
          <w:position w:val="1"/>
          <w:sz w:val="80"/>
          <w:szCs w:val="80"/>
        </w:rPr>
        <w:t>bj</w:t>
      </w:r>
      <w:r>
        <w:rPr>
          <w:color w:val="414355"/>
          <w:position w:val="1"/>
          <w:sz w:val="80"/>
          <w:szCs w:val="80"/>
        </w:rPr>
        <w:t>ec</w:t>
      </w:r>
      <w:r>
        <w:rPr>
          <w:color w:val="414355"/>
          <w:spacing w:val="1"/>
          <w:position w:val="1"/>
          <w:sz w:val="80"/>
          <w:szCs w:val="80"/>
        </w:rPr>
        <w:t>tiv</w:t>
      </w:r>
      <w:r>
        <w:rPr>
          <w:color w:val="414355"/>
          <w:position w:val="1"/>
          <w:sz w:val="80"/>
          <w:szCs w:val="80"/>
        </w:rPr>
        <w:t>es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ind w:left="1093" w:right="6348"/>
        <w:jc w:val="center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pt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-21"/>
          <w:sz w:val="56"/>
          <w:szCs w:val="56"/>
        </w:rPr>
        <w:t>r</w:t>
      </w:r>
      <w:r>
        <w:rPr>
          <w:color w:val="000000"/>
          <w:sz w:val="56"/>
          <w:szCs w:val="56"/>
        </w:rPr>
        <w:t>,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il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w w:val="99"/>
          <w:sz w:val="56"/>
          <w:szCs w:val="56"/>
        </w:rPr>
        <w:t>rn</w:t>
      </w:r>
      <w:r>
        <w:rPr>
          <w:color w:val="000000"/>
          <w:sz w:val="56"/>
          <w:szCs w:val="56"/>
        </w:rPr>
        <w:t>: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950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Abou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as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op</w:t>
      </w:r>
      <w:r>
        <w:rPr>
          <w:color w:val="000000"/>
          <w:spacing w:val="-1"/>
          <w:sz w:val="52"/>
          <w:szCs w:val="52"/>
        </w:rPr>
        <w:t>erat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rs</w:t>
      </w:r>
      <w:r>
        <w:rPr>
          <w:color w:val="000000"/>
          <w:sz w:val="52"/>
          <w:szCs w:val="52"/>
        </w:rPr>
        <w:t>,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 xml:space="preserve">a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icti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pacing w:val="-32"/>
          <w:sz w:val="52"/>
          <w:szCs w:val="52"/>
        </w:rPr>
        <w:t>y</w:t>
      </w:r>
      <w:r>
        <w:rPr>
          <w:color w:val="000000"/>
          <w:sz w:val="52"/>
          <w:szCs w:val="52"/>
        </w:rPr>
        <w:t xml:space="preserve">,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pacing w:val="1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ste</w:t>
      </w:r>
      <w:r>
        <w:rPr>
          <w:color w:val="000000"/>
          <w:sz w:val="52"/>
          <w:szCs w:val="52"/>
        </w:rPr>
        <w:t>m</w:t>
      </w:r>
      <w:r>
        <w:rPr>
          <w:color w:val="000000"/>
          <w:spacing w:val="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catal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g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2018" w:right="2349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Ho</w:t>
      </w:r>
      <w:r>
        <w:rPr>
          <w:color w:val="000000"/>
          <w:sz w:val="52"/>
          <w:szCs w:val="52"/>
        </w:rPr>
        <w:t>w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 xml:space="preserve">a </w:t>
      </w:r>
      <w:r>
        <w:rPr>
          <w:color w:val="000000"/>
          <w:spacing w:val="-1"/>
          <w:sz w:val="52"/>
          <w:szCs w:val="52"/>
        </w:rPr>
        <w:t>re</w:t>
      </w:r>
      <w:r>
        <w:rPr>
          <w:color w:val="000000"/>
          <w:spacing w:val="1"/>
          <w:sz w:val="52"/>
          <w:szCs w:val="52"/>
        </w:rPr>
        <w:t>dund</w:t>
      </w:r>
      <w:r>
        <w:rPr>
          <w:color w:val="000000"/>
          <w:spacing w:val="-3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9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nd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as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od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l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571" w:right="6990"/>
        <w:jc w:val="center"/>
        <w:rPr>
          <w:sz w:val="52"/>
          <w:szCs w:val="52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>W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x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g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i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po</w:t>
      </w:r>
      <w:r>
        <w:rPr>
          <w:color w:val="000000"/>
          <w:spacing w:val="-1"/>
          <w:sz w:val="52"/>
          <w:szCs w:val="52"/>
        </w:rPr>
        <w:t>rta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t</w:t>
      </w:r>
    </w:p>
    <w:p w:rsidR="00D871FB" w:rsidRDefault="00D871FB">
      <w:pPr>
        <w:spacing w:before="7" w:line="160" w:lineRule="exact"/>
        <w:rPr>
          <w:sz w:val="17"/>
          <w:szCs w:val="17"/>
        </w:rPr>
      </w:pPr>
    </w:p>
    <w:p w:rsidR="00D871FB" w:rsidRDefault="00D871FB">
      <w:pPr>
        <w:spacing w:line="200" w:lineRule="exact"/>
      </w:pPr>
    </w:p>
    <w:p w:rsidR="00D871FB" w:rsidRDefault="00E43936">
      <w:pPr>
        <w:spacing w:line="840" w:lineRule="exact"/>
        <w:ind w:left="3506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-49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L</w:t>
      </w:r>
      <w:r>
        <w:rPr>
          <w:color w:val="414355"/>
          <w:spacing w:val="1"/>
          <w:position w:val="1"/>
          <w:sz w:val="80"/>
          <w:szCs w:val="80"/>
        </w:rPr>
        <w:t>ogi</w:t>
      </w:r>
      <w:r>
        <w:rPr>
          <w:color w:val="414355"/>
          <w:position w:val="1"/>
          <w:sz w:val="80"/>
          <w:szCs w:val="80"/>
        </w:rPr>
        <w:t>cal</w:t>
      </w:r>
      <w:r>
        <w:rPr>
          <w:color w:val="414355"/>
          <w:spacing w:val="-25"/>
          <w:position w:val="1"/>
          <w:sz w:val="80"/>
          <w:szCs w:val="80"/>
        </w:rPr>
        <w:t xml:space="preserve"> </w:t>
      </w:r>
      <w:r>
        <w:rPr>
          <w:color w:val="414355"/>
          <w:spacing w:val="-49"/>
          <w:position w:val="1"/>
          <w:sz w:val="80"/>
          <w:szCs w:val="80"/>
        </w:rPr>
        <w:t>V</w:t>
      </w:r>
      <w:r>
        <w:rPr>
          <w:color w:val="414355"/>
          <w:spacing w:val="1"/>
          <w:position w:val="1"/>
          <w:sz w:val="80"/>
          <w:szCs w:val="80"/>
        </w:rPr>
        <w:t>i</w:t>
      </w:r>
      <w:r>
        <w:rPr>
          <w:color w:val="414355"/>
          <w:position w:val="1"/>
          <w:sz w:val="80"/>
          <w:szCs w:val="80"/>
        </w:rPr>
        <w:t>ew</w:t>
      </w:r>
      <w:r>
        <w:rPr>
          <w:color w:val="414355"/>
          <w:spacing w:val="-12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o</w:t>
      </w:r>
      <w:r>
        <w:rPr>
          <w:color w:val="414355"/>
          <w:position w:val="1"/>
          <w:sz w:val="80"/>
          <w:szCs w:val="80"/>
        </w:rPr>
        <w:t>f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D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a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3" w:line="280" w:lineRule="exact"/>
        <w:rPr>
          <w:sz w:val="28"/>
          <w:szCs w:val="28"/>
        </w:rPr>
      </w:pPr>
    </w:p>
    <w:p w:rsidR="00D871FB" w:rsidRDefault="00E43936">
      <w:pPr>
        <w:spacing w:line="250" w:lineRule="auto"/>
        <w:ind w:left="1680" w:right="259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Re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logi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 xml:space="preserve">l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pr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2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tionship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680" w:right="2661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L</w:t>
      </w:r>
      <w:r>
        <w:rPr>
          <w:color w:val="000000"/>
          <w:spacing w:val="1"/>
          <w:sz w:val="56"/>
          <w:szCs w:val="56"/>
        </w:rPr>
        <w:t>ogi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si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pli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yi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ld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si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pl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-9"/>
          <w:sz w:val="56"/>
          <w:szCs w:val="56"/>
        </w:rPr>
        <w:t>f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tiv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sig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thodologi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680" w:right="2382" w:hanging="403"/>
        <w:rPr>
          <w:sz w:val="56"/>
          <w:szCs w:val="56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pacing w:val="-1"/>
          <w:sz w:val="56"/>
          <w:szCs w:val="56"/>
        </w:rPr>
        <w:t>ac</w:t>
      </w:r>
      <w:r>
        <w:rPr>
          <w:color w:val="000000"/>
          <w:spacing w:val="1"/>
          <w:sz w:val="56"/>
          <w:szCs w:val="56"/>
        </w:rPr>
        <w:t>ilit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tionship</w:t>
      </w:r>
      <w:r>
        <w:rPr>
          <w:color w:val="000000"/>
          <w:sz w:val="56"/>
          <w:szCs w:val="56"/>
        </w:rPr>
        <w:t xml:space="preserve">s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logi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onstru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pacing w:val="1"/>
          <w:sz w:val="56"/>
          <w:szCs w:val="56"/>
        </w:rPr>
        <w:t>ll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</w:p>
    <w:p w:rsidR="00D871FB" w:rsidRDefault="00E43936">
      <w:pPr>
        <w:spacing w:before="74"/>
        <w:ind w:left="1255" w:right="1276"/>
        <w:jc w:val="center"/>
        <w:rPr>
          <w:sz w:val="72"/>
          <w:szCs w:val="72"/>
        </w:rPr>
      </w:pPr>
      <w:r>
        <w:rPr>
          <w:color w:val="414355"/>
          <w:spacing w:val="-51"/>
          <w:sz w:val="72"/>
          <w:szCs w:val="72"/>
        </w:rPr>
        <w:lastRenderedPageBreak/>
        <w:t>T</w:t>
      </w:r>
      <w:r>
        <w:rPr>
          <w:color w:val="414355"/>
          <w:sz w:val="72"/>
          <w:szCs w:val="72"/>
        </w:rPr>
        <w:t>ab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3.1 - Charac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er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cs</w:t>
      </w:r>
      <w:r>
        <w:rPr>
          <w:color w:val="414355"/>
          <w:spacing w:val="8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of a 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onal</w:t>
      </w:r>
    </w:p>
    <w:p w:rsidR="00D871FB" w:rsidRDefault="00E43936">
      <w:pPr>
        <w:spacing w:before="36"/>
        <w:ind w:left="6452" w:right="6474"/>
        <w:jc w:val="center"/>
        <w:rPr>
          <w:sz w:val="72"/>
          <w:szCs w:val="72"/>
        </w:rPr>
      </w:pPr>
      <w:r>
        <w:rPr>
          <w:color w:val="414355"/>
          <w:spacing w:val="-51"/>
          <w:sz w:val="72"/>
          <w:szCs w:val="72"/>
        </w:rPr>
        <w:t>T</w:t>
      </w:r>
      <w:r>
        <w:rPr>
          <w:color w:val="414355"/>
          <w:sz w:val="72"/>
          <w:szCs w:val="72"/>
        </w:rPr>
        <w:t>ab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e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3" w:line="240" w:lineRule="exact"/>
        <w:rPr>
          <w:sz w:val="24"/>
          <w:szCs w:val="24"/>
        </w:rPr>
      </w:pPr>
    </w:p>
    <w:p w:rsidR="00D871FB" w:rsidRDefault="00200837">
      <w:pPr>
        <w:ind w:left="240"/>
        <w:sectPr w:rsidR="00D871FB">
          <w:headerReference w:type="default" r:id="rId10"/>
          <w:pgSz w:w="15840" w:h="12240" w:orient="landscape"/>
          <w:pgMar w:top="1360" w:right="580" w:bottom="280" w:left="600" w:header="719" w:footer="870" w:gutter="0"/>
          <w:cols w:space="720"/>
        </w:sectPr>
      </w:pPr>
      <w:r>
        <w:rPr>
          <w:noProof/>
        </w:rPr>
        <w:drawing>
          <wp:inline distT="0" distB="0" distL="0" distR="0">
            <wp:extent cx="93059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FB" w:rsidRDefault="00D871FB">
      <w:pPr>
        <w:spacing w:before="1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840" w:lineRule="exact"/>
        <w:ind w:left="6417" w:right="6440"/>
        <w:jc w:val="center"/>
        <w:rPr>
          <w:sz w:val="80"/>
          <w:szCs w:val="80"/>
        </w:rPr>
      </w:pPr>
      <w:r>
        <w:rPr>
          <w:color w:val="414355"/>
          <w:spacing w:val="-1"/>
          <w:w w:val="99"/>
          <w:position w:val="1"/>
          <w:sz w:val="80"/>
          <w:szCs w:val="80"/>
        </w:rPr>
        <w:t>K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y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009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onsis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 xml:space="preserve">r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U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to</w:t>
      </w:r>
      <w:r>
        <w:rPr>
          <w:color w:val="000000"/>
          <w:sz w:val="56"/>
          <w:szCs w:val="56"/>
        </w:rPr>
        <w:t>:</w:t>
      </w:r>
    </w:p>
    <w:p w:rsidR="00D871FB" w:rsidRDefault="00D871FB">
      <w:pPr>
        <w:spacing w:before="7" w:line="200" w:lineRule="exact"/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2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En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eac</w:t>
      </w:r>
      <w:r>
        <w:rPr>
          <w:color w:val="000000"/>
          <w:sz w:val="52"/>
          <w:szCs w:val="52"/>
        </w:rPr>
        <w:t>h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w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a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1"/>
          <w:sz w:val="52"/>
          <w:szCs w:val="52"/>
        </w:rPr>
        <w:t>un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qu</w:t>
      </w:r>
      <w:r>
        <w:rPr>
          <w:color w:val="000000"/>
          <w:spacing w:val="-1"/>
          <w:sz w:val="52"/>
          <w:szCs w:val="52"/>
        </w:rPr>
        <w:t>el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tifia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6" w:line="200" w:lineRule="exact"/>
      </w:pPr>
    </w:p>
    <w:p w:rsidR="00D871FB" w:rsidRDefault="00E43936">
      <w:pPr>
        <w:spacing w:line="250" w:lineRule="auto"/>
        <w:ind w:left="2021" w:right="1300" w:hanging="389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2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E</w:t>
      </w:r>
      <w:r>
        <w:rPr>
          <w:color w:val="000000"/>
          <w:spacing w:val="-1"/>
          <w:sz w:val="52"/>
          <w:szCs w:val="52"/>
        </w:rPr>
        <w:t>sta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lis</w:t>
      </w:r>
      <w:r>
        <w:rPr>
          <w:color w:val="000000"/>
          <w:sz w:val="52"/>
          <w:szCs w:val="52"/>
        </w:rPr>
        <w:t xml:space="preserve">h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g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te</w:t>
      </w:r>
      <w:r>
        <w:rPr>
          <w:color w:val="000000"/>
          <w:spacing w:val="1"/>
          <w:sz w:val="52"/>
          <w:szCs w:val="52"/>
        </w:rPr>
        <w:t>g</w:t>
      </w:r>
      <w:r>
        <w:rPr>
          <w:color w:val="000000"/>
          <w:spacing w:val="-1"/>
          <w:sz w:val="52"/>
          <w:szCs w:val="52"/>
        </w:rPr>
        <w:t>rit</w:t>
      </w:r>
      <w:r>
        <w:rPr>
          <w:color w:val="000000"/>
          <w:sz w:val="52"/>
          <w:szCs w:val="52"/>
        </w:rPr>
        <w:t xml:space="preserve">y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>a</w:t>
      </w:r>
    </w:p>
    <w:p w:rsidR="00D871FB" w:rsidRDefault="00D871FB">
      <w:pPr>
        <w:spacing w:before="2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2276" w:hanging="403"/>
        <w:rPr>
          <w:sz w:val="56"/>
          <w:szCs w:val="56"/>
        </w:rPr>
        <w:sectPr w:rsidR="00D871FB">
          <w:pgSz w:w="15840" w:h="12240" w:orient="landscape"/>
          <w:pgMar w:top="13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Pr</w:t>
      </w:r>
      <w:r>
        <w:rPr>
          <w:b/>
          <w:color w:val="000000"/>
          <w:spacing w:val="1"/>
          <w:sz w:val="56"/>
          <w:szCs w:val="56"/>
        </w:rPr>
        <w:t>i</w:t>
      </w:r>
      <w:r>
        <w:rPr>
          <w:b/>
          <w:color w:val="000000"/>
          <w:sz w:val="56"/>
          <w:szCs w:val="56"/>
        </w:rPr>
        <w:t>m</w:t>
      </w:r>
      <w:r>
        <w:rPr>
          <w:b/>
          <w:color w:val="000000"/>
          <w:spacing w:val="1"/>
          <w:sz w:val="56"/>
          <w:szCs w:val="56"/>
        </w:rPr>
        <w:t>a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z w:val="56"/>
          <w:szCs w:val="56"/>
        </w:rPr>
        <w:t>y</w:t>
      </w:r>
      <w:r>
        <w:rPr>
          <w:b/>
          <w:color w:val="000000"/>
          <w:spacing w:val="-7"/>
          <w:sz w:val="56"/>
          <w:szCs w:val="56"/>
        </w:rPr>
        <w:t xml:space="preserve"> </w:t>
      </w:r>
      <w:r>
        <w:rPr>
          <w:b/>
          <w:color w:val="000000"/>
          <w:spacing w:val="-4"/>
          <w:sz w:val="56"/>
          <w:szCs w:val="56"/>
        </w:rPr>
        <w:t>k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z w:val="56"/>
          <w:szCs w:val="56"/>
        </w:rPr>
        <w:t>y</w:t>
      </w:r>
      <w:r>
        <w:rPr>
          <w:b/>
          <w:color w:val="000000"/>
          <w:spacing w:val="-1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(</w:t>
      </w:r>
      <w:r>
        <w:rPr>
          <w:b/>
          <w:color w:val="000000"/>
          <w:spacing w:val="-1"/>
          <w:sz w:val="56"/>
          <w:szCs w:val="56"/>
        </w:rPr>
        <w:t>PK</w:t>
      </w:r>
      <w:r>
        <w:rPr>
          <w:b/>
          <w:color w:val="000000"/>
          <w:spacing w:val="1"/>
          <w:sz w:val="56"/>
          <w:szCs w:val="56"/>
        </w:rPr>
        <w:t>)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3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bin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 xml:space="preserve">f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uniqu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ntifi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giv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</w:t>
      </w:r>
      <w:r>
        <w:rPr>
          <w:color w:val="000000"/>
          <w:sz w:val="56"/>
          <w:szCs w:val="56"/>
        </w:rPr>
        <w:t>w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26" w:right="4950"/>
        <w:jc w:val="center"/>
        <w:rPr>
          <w:sz w:val="80"/>
          <w:szCs w:val="80"/>
        </w:rPr>
      </w:pPr>
      <w:r>
        <w:rPr>
          <w:color w:val="414355"/>
          <w:spacing w:val="-1"/>
          <w:w w:val="99"/>
          <w:position w:val="1"/>
          <w:sz w:val="80"/>
          <w:szCs w:val="80"/>
        </w:rPr>
        <w:t>D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w w:val="99"/>
          <w:position w:val="1"/>
          <w:sz w:val="80"/>
          <w:szCs w:val="80"/>
        </w:rPr>
        <w:t>r</w:t>
      </w:r>
      <w:r>
        <w:rPr>
          <w:color w:val="414355"/>
          <w:position w:val="1"/>
          <w:sz w:val="80"/>
          <w:szCs w:val="80"/>
        </w:rPr>
        <w:t>m</w:t>
      </w:r>
      <w:r>
        <w:rPr>
          <w:color w:val="414355"/>
          <w:spacing w:val="1"/>
          <w:position w:val="1"/>
          <w:sz w:val="80"/>
          <w:szCs w:val="80"/>
        </w:rPr>
        <w:t>i</w:t>
      </w:r>
      <w:r>
        <w:rPr>
          <w:color w:val="414355"/>
          <w:spacing w:val="1"/>
          <w:w w:val="99"/>
          <w:position w:val="1"/>
          <w:sz w:val="80"/>
          <w:szCs w:val="80"/>
        </w:rPr>
        <w:t>n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</w:t>
      </w:r>
      <w:r>
        <w:rPr>
          <w:color w:val="414355"/>
          <w:spacing w:val="1"/>
          <w:w w:val="99"/>
          <w:position w:val="1"/>
          <w:sz w:val="80"/>
          <w:szCs w:val="80"/>
        </w:rPr>
        <w:t>o</w:t>
      </w:r>
      <w:r>
        <w:rPr>
          <w:color w:val="414355"/>
          <w:w w:val="99"/>
          <w:position w:val="1"/>
          <w:sz w:val="80"/>
          <w:szCs w:val="80"/>
        </w:rPr>
        <w:t>n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604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hi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kno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 xml:space="preserve">t </w:t>
      </w:r>
      <w:r>
        <w:rPr>
          <w:color w:val="000000"/>
          <w:spacing w:val="1"/>
          <w:sz w:val="56"/>
          <w:szCs w:val="56"/>
        </w:rPr>
        <w:t>possibl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blishin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2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y</w:t>
      </w:r>
    </w:p>
    <w:p w:rsidR="00D871FB" w:rsidRDefault="00D871FB">
      <w:pPr>
        <w:spacing w:before="8" w:line="200" w:lineRule="exact"/>
      </w:pPr>
    </w:p>
    <w:p w:rsidR="00D871FB" w:rsidRDefault="00E43936">
      <w:pPr>
        <w:ind w:left="1157"/>
        <w:rPr>
          <w:sz w:val="56"/>
          <w:szCs w:val="56"/>
        </w:rPr>
        <w:sectPr w:rsidR="00D871FB">
          <w:headerReference w:type="default" r:id="rId12"/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Ba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tionship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4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94" w:right="5017"/>
        <w:jc w:val="center"/>
        <w:rPr>
          <w:sz w:val="80"/>
          <w:szCs w:val="80"/>
        </w:rPr>
      </w:pPr>
      <w:r>
        <w:rPr>
          <w:color w:val="414355"/>
          <w:spacing w:val="-1"/>
          <w:w w:val="99"/>
          <w:position w:val="1"/>
          <w:sz w:val="80"/>
          <w:szCs w:val="80"/>
        </w:rPr>
        <w:t>D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p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nd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n</w:t>
      </w:r>
      <w:r>
        <w:rPr>
          <w:color w:val="414355"/>
          <w:position w:val="1"/>
          <w:sz w:val="80"/>
          <w:szCs w:val="80"/>
        </w:rPr>
        <w:t>c</w:t>
      </w:r>
      <w:r>
        <w:rPr>
          <w:color w:val="414355"/>
          <w:spacing w:val="1"/>
          <w:position w:val="1"/>
          <w:sz w:val="80"/>
          <w:szCs w:val="80"/>
        </w:rPr>
        <w:t>i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41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F</w:t>
      </w:r>
      <w:r>
        <w:rPr>
          <w:b/>
          <w:color w:val="000000"/>
          <w:spacing w:val="1"/>
          <w:sz w:val="56"/>
          <w:szCs w:val="56"/>
        </w:rPr>
        <w:t>un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pacing w:val="1"/>
          <w:sz w:val="56"/>
          <w:szCs w:val="56"/>
        </w:rPr>
        <w:t>tiona</w:t>
      </w:r>
      <w:r>
        <w:rPr>
          <w:b/>
          <w:color w:val="000000"/>
          <w:sz w:val="56"/>
          <w:szCs w:val="56"/>
        </w:rPr>
        <w:t>l</w:t>
      </w:r>
      <w:r>
        <w:rPr>
          <w:b/>
          <w:color w:val="000000"/>
          <w:spacing w:val="-1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p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</w:t>
      </w:r>
      <w:r>
        <w:rPr>
          <w:b/>
          <w:color w:val="000000"/>
          <w:spacing w:val="-1"/>
          <w:sz w:val="56"/>
          <w:szCs w:val="56"/>
        </w:rPr>
        <w:t>ce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-63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 xml:space="preserve">r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0" w:line="160" w:lineRule="exact"/>
        <w:rPr>
          <w:sz w:val="17"/>
          <w:szCs w:val="17"/>
        </w:rPr>
      </w:pPr>
    </w:p>
    <w:p w:rsidR="00D871FB" w:rsidRDefault="00E43936">
      <w:pPr>
        <w:spacing w:line="250" w:lineRule="auto"/>
        <w:ind w:left="2018" w:right="2449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D</w:t>
      </w:r>
      <w:r>
        <w:rPr>
          <w:b/>
          <w:color w:val="000000"/>
          <w:spacing w:val="-1"/>
          <w:sz w:val="52"/>
          <w:szCs w:val="52"/>
        </w:rPr>
        <w:t>eter</w:t>
      </w:r>
      <w:r>
        <w:rPr>
          <w:b/>
          <w:color w:val="000000"/>
          <w:spacing w:val="1"/>
          <w:sz w:val="52"/>
          <w:szCs w:val="52"/>
        </w:rPr>
        <w:t>m</w:t>
      </w:r>
      <w:r>
        <w:rPr>
          <w:b/>
          <w:color w:val="000000"/>
          <w:spacing w:val="-1"/>
          <w:sz w:val="52"/>
          <w:szCs w:val="52"/>
        </w:rPr>
        <w:t>i</w:t>
      </w:r>
      <w:r>
        <w:rPr>
          <w:b/>
          <w:color w:val="000000"/>
          <w:spacing w:val="1"/>
          <w:sz w:val="52"/>
          <w:szCs w:val="52"/>
        </w:rPr>
        <w:t>nan</w:t>
      </w:r>
      <w:r>
        <w:rPr>
          <w:b/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: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</w:t>
      </w:r>
      <w:r>
        <w:rPr>
          <w:color w:val="000000"/>
          <w:spacing w:val="-1"/>
          <w:sz w:val="52"/>
          <w:szCs w:val="52"/>
        </w:rPr>
        <w:t>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who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eter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no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r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2018" w:right="957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D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b/>
          <w:color w:val="000000"/>
          <w:spacing w:val="1"/>
          <w:sz w:val="52"/>
          <w:szCs w:val="52"/>
        </w:rPr>
        <w:t>p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b/>
          <w:color w:val="000000"/>
          <w:spacing w:val="1"/>
          <w:sz w:val="52"/>
          <w:szCs w:val="52"/>
        </w:rPr>
        <w:t>nd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b/>
          <w:color w:val="000000"/>
          <w:spacing w:val="1"/>
          <w:sz w:val="52"/>
          <w:szCs w:val="52"/>
        </w:rPr>
        <w:t>n</w:t>
      </w:r>
      <w:r>
        <w:rPr>
          <w:b/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:</w:t>
      </w:r>
      <w:r>
        <w:rPr>
          <w:color w:val="000000"/>
          <w:spacing w:val="-3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</w:t>
      </w:r>
      <w:r>
        <w:rPr>
          <w:color w:val="000000"/>
          <w:spacing w:val="-1"/>
          <w:sz w:val="52"/>
          <w:szCs w:val="52"/>
        </w:rPr>
        <w:t>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who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eter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r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2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916" w:hanging="403"/>
        <w:rPr>
          <w:sz w:val="56"/>
          <w:szCs w:val="56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F</w:t>
      </w:r>
      <w:r>
        <w:rPr>
          <w:b/>
          <w:color w:val="000000"/>
          <w:spacing w:val="1"/>
          <w:sz w:val="56"/>
          <w:szCs w:val="56"/>
        </w:rPr>
        <w:t>ul</w:t>
      </w:r>
      <w:r>
        <w:rPr>
          <w:b/>
          <w:color w:val="000000"/>
          <w:sz w:val="56"/>
          <w:szCs w:val="56"/>
        </w:rPr>
        <w:t>l</w:t>
      </w:r>
      <w:r>
        <w:rPr>
          <w:b/>
          <w:color w:val="000000"/>
          <w:spacing w:val="-3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fun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pacing w:val="1"/>
          <w:sz w:val="56"/>
          <w:szCs w:val="56"/>
        </w:rPr>
        <w:t>tiona</w:t>
      </w:r>
      <w:r>
        <w:rPr>
          <w:b/>
          <w:color w:val="000000"/>
          <w:sz w:val="56"/>
          <w:szCs w:val="56"/>
        </w:rPr>
        <w:t>l</w:t>
      </w:r>
      <w:r>
        <w:rPr>
          <w:b/>
          <w:color w:val="000000"/>
          <w:spacing w:val="-19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p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</w:t>
      </w:r>
      <w:r>
        <w:rPr>
          <w:b/>
          <w:color w:val="000000"/>
          <w:spacing w:val="-1"/>
          <w:sz w:val="56"/>
          <w:szCs w:val="56"/>
        </w:rPr>
        <w:t>ce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oll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 xml:space="preserve">f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ece</w:t>
      </w:r>
      <w:r>
        <w:rPr>
          <w:color w:val="000000"/>
          <w:spacing w:val="1"/>
          <w:sz w:val="56"/>
          <w:szCs w:val="56"/>
        </w:rPr>
        <w:t>ss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</w:t>
      </w:r>
      <w:r>
        <w:rPr>
          <w:color w:val="000000"/>
          <w:sz w:val="56"/>
          <w:szCs w:val="56"/>
        </w:rPr>
        <w:t>p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34" w:right="4957"/>
        <w:jc w:val="center"/>
        <w:rPr>
          <w:sz w:val="80"/>
          <w:szCs w:val="80"/>
        </w:rPr>
      </w:pPr>
      <w:r>
        <w:rPr>
          <w:color w:val="414355"/>
          <w:spacing w:val="-56"/>
          <w:position w:val="1"/>
          <w:sz w:val="80"/>
          <w:szCs w:val="80"/>
        </w:rPr>
        <w:t>T</w:t>
      </w:r>
      <w:r>
        <w:rPr>
          <w:color w:val="414355"/>
          <w:spacing w:val="1"/>
          <w:position w:val="1"/>
          <w:sz w:val="80"/>
          <w:szCs w:val="80"/>
        </w:rPr>
        <w:t>yp</w:t>
      </w:r>
      <w:r>
        <w:rPr>
          <w:color w:val="414355"/>
          <w:position w:val="1"/>
          <w:sz w:val="80"/>
          <w:szCs w:val="80"/>
        </w:rPr>
        <w:t>es</w:t>
      </w:r>
      <w:r>
        <w:rPr>
          <w:color w:val="414355"/>
          <w:spacing w:val="-11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o</w:t>
      </w:r>
      <w:r>
        <w:rPr>
          <w:color w:val="414355"/>
          <w:position w:val="1"/>
          <w:sz w:val="80"/>
          <w:szCs w:val="80"/>
        </w:rPr>
        <w:t>f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w w:val="99"/>
          <w:position w:val="1"/>
          <w:sz w:val="80"/>
          <w:szCs w:val="80"/>
        </w:rPr>
        <w:t>K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y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34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pacing w:val="1"/>
          <w:sz w:val="56"/>
          <w:szCs w:val="56"/>
        </w:rPr>
        <w:t>o</w:t>
      </w:r>
      <w:r>
        <w:rPr>
          <w:b/>
          <w:color w:val="000000"/>
          <w:sz w:val="56"/>
          <w:szCs w:val="56"/>
        </w:rPr>
        <w:t>m</w:t>
      </w:r>
      <w:r>
        <w:rPr>
          <w:b/>
          <w:color w:val="000000"/>
          <w:spacing w:val="1"/>
          <w:sz w:val="56"/>
          <w:szCs w:val="56"/>
        </w:rPr>
        <w:t>posit</w:t>
      </w:r>
      <w:r>
        <w:rPr>
          <w:b/>
          <w:color w:val="000000"/>
          <w:sz w:val="56"/>
          <w:szCs w:val="56"/>
        </w:rPr>
        <w:t>e</w:t>
      </w:r>
      <w:r>
        <w:rPr>
          <w:b/>
          <w:color w:val="000000"/>
          <w:spacing w:val="-21"/>
          <w:sz w:val="56"/>
          <w:szCs w:val="56"/>
        </w:rPr>
        <w:t xml:space="preserve"> </w:t>
      </w:r>
      <w:r>
        <w:rPr>
          <w:b/>
          <w:color w:val="000000"/>
          <w:spacing w:val="-4"/>
          <w:sz w:val="56"/>
          <w:szCs w:val="56"/>
        </w:rPr>
        <w:t>k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y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"/>
          <w:sz w:val="56"/>
          <w:szCs w:val="56"/>
        </w:rPr>
        <w:t xml:space="preserve"> Ke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pos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 xml:space="preserve">n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Ke</w:t>
      </w:r>
      <w:r>
        <w:rPr>
          <w:b/>
          <w:color w:val="000000"/>
          <w:sz w:val="56"/>
          <w:szCs w:val="56"/>
        </w:rPr>
        <w:t>y</w:t>
      </w:r>
      <w:r>
        <w:rPr>
          <w:b/>
          <w:color w:val="000000"/>
          <w:spacing w:val="-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att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ibut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p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y</w:t>
      </w:r>
    </w:p>
    <w:p w:rsidR="00D871FB" w:rsidRDefault="00D871FB">
      <w:pPr>
        <w:spacing w:before="8" w:line="200" w:lineRule="exact"/>
      </w:pPr>
    </w:p>
    <w:p w:rsidR="00D871FB" w:rsidRDefault="00E43936">
      <w:pPr>
        <w:spacing w:line="250" w:lineRule="auto"/>
        <w:ind w:left="1560" w:right="112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ntit</w:t>
      </w:r>
      <w:r>
        <w:rPr>
          <w:b/>
          <w:color w:val="000000"/>
          <w:sz w:val="56"/>
          <w:szCs w:val="56"/>
        </w:rPr>
        <w:t>y</w:t>
      </w:r>
      <w:r>
        <w:rPr>
          <w:b/>
          <w:color w:val="000000"/>
          <w:spacing w:val="-10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int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g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ity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onditio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hi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eac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</w:t>
      </w:r>
      <w:r>
        <w:rPr>
          <w:color w:val="000000"/>
          <w:sz w:val="56"/>
          <w:szCs w:val="56"/>
        </w:rPr>
        <w:t>w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uniqu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>y</w:t>
      </w:r>
    </w:p>
    <w:p w:rsidR="00D871FB" w:rsidRDefault="00D871FB">
      <w:pPr>
        <w:spacing w:before="10" w:line="160" w:lineRule="exact"/>
        <w:rPr>
          <w:sz w:val="17"/>
          <w:szCs w:val="17"/>
        </w:rPr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ri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z w:val="52"/>
          <w:szCs w:val="52"/>
        </w:rPr>
        <w:t xml:space="preserve">y </w:t>
      </w:r>
      <w:r>
        <w:rPr>
          <w:color w:val="000000"/>
          <w:spacing w:val="1"/>
          <w:sz w:val="52"/>
          <w:szCs w:val="52"/>
        </w:rPr>
        <w:t>k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2"/>
          <w:sz w:val="52"/>
          <w:szCs w:val="52"/>
        </w:rPr>
        <w:t xml:space="preserve"> m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un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qu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6" w:line="200" w:lineRule="exact"/>
      </w:pPr>
    </w:p>
    <w:p w:rsidR="00D871FB" w:rsidRDefault="00E43936">
      <w:pPr>
        <w:ind w:left="1571" w:right="1437"/>
        <w:jc w:val="center"/>
        <w:rPr>
          <w:sz w:val="52"/>
          <w:szCs w:val="52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k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ri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z w:val="52"/>
          <w:szCs w:val="52"/>
        </w:rPr>
        <w:t xml:space="preserve">y </w:t>
      </w:r>
      <w:r>
        <w:rPr>
          <w:color w:val="000000"/>
          <w:spacing w:val="1"/>
          <w:sz w:val="52"/>
          <w:szCs w:val="52"/>
        </w:rPr>
        <w:t>k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ca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tai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 xml:space="preserve">a </w:t>
      </w:r>
      <w:r>
        <w:rPr>
          <w:color w:val="000000"/>
          <w:spacing w:val="1"/>
          <w:sz w:val="52"/>
          <w:szCs w:val="52"/>
        </w:rPr>
        <w:t>nu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l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34" w:right="4957"/>
        <w:jc w:val="center"/>
        <w:rPr>
          <w:sz w:val="80"/>
          <w:szCs w:val="80"/>
        </w:rPr>
      </w:pPr>
      <w:r>
        <w:rPr>
          <w:color w:val="414355"/>
          <w:spacing w:val="-56"/>
          <w:position w:val="1"/>
          <w:sz w:val="80"/>
          <w:szCs w:val="80"/>
        </w:rPr>
        <w:t>T</w:t>
      </w:r>
      <w:r>
        <w:rPr>
          <w:color w:val="414355"/>
          <w:spacing w:val="1"/>
          <w:position w:val="1"/>
          <w:sz w:val="80"/>
          <w:szCs w:val="80"/>
        </w:rPr>
        <w:t>yp</w:t>
      </w:r>
      <w:r>
        <w:rPr>
          <w:color w:val="414355"/>
          <w:position w:val="1"/>
          <w:sz w:val="80"/>
          <w:szCs w:val="80"/>
        </w:rPr>
        <w:t>es</w:t>
      </w:r>
      <w:r>
        <w:rPr>
          <w:color w:val="414355"/>
          <w:spacing w:val="-11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o</w:t>
      </w:r>
      <w:r>
        <w:rPr>
          <w:color w:val="414355"/>
          <w:position w:val="1"/>
          <w:sz w:val="80"/>
          <w:szCs w:val="80"/>
        </w:rPr>
        <w:t>f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w w:val="99"/>
          <w:position w:val="1"/>
          <w:sz w:val="80"/>
          <w:szCs w:val="80"/>
        </w:rPr>
        <w:t>K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w w:val="99"/>
          <w:position w:val="1"/>
          <w:sz w:val="80"/>
          <w:szCs w:val="80"/>
        </w:rPr>
        <w:t>y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ind w:left="920" w:right="1142"/>
        <w:jc w:val="center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z w:val="56"/>
          <w:szCs w:val="56"/>
        </w:rPr>
        <w:t xml:space="preserve"> </w:t>
      </w:r>
      <w:r>
        <w:rPr>
          <w:color w:val="006FC0"/>
          <w:spacing w:val="4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N</w:t>
      </w:r>
      <w:r>
        <w:rPr>
          <w:b/>
          <w:color w:val="000000"/>
          <w:spacing w:val="1"/>
          <w:sz w:val="56"/>
          <w:szCs w:val="56"/>
        </w:rPr>
        <w:t>ull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oul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w w:val="99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w w:val="99"/>
          <w:sz w:val="56"/>
          <w:szCs w:val="56"/>
        </w:rPr>
        <w:t>pr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w w:val="99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w w:val="99"/>
          <w:sz w:val="56"/>
          <w:szCs w:val="56"/>
        </w:rPr>
        <w:t>n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:</w:t>
      </w:r>
    </w:p>
    <w:p w:rsidR="00D871FB" w:rsidRDefault="00D871FB">
      <w:pPr>
        <w:spacing w:before="7" w:line="200" w:lineRule="exact"/>
      </w:pPr>
    </w:p>
    <w:p w:rsidR="00D871FB" w:rsidRDefault="00E43936">
      <w:pPr>
        <w:ind w:left="1704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z w:val="52"/>
          <w:szCs w:val="52"/>
        </w:rPr>
        <w:t xml:space="preserve"> </w:t>
      </w:r>
      <w:r>
        <w:rPr>
          <w:color w:val="006FC0"/>
          <w:spacing w:val="4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unkn</w:t>
      </w:r>
      <w:r>
        <w:rPr>
          <w:color w:val="000000"/>
          <w:spacing w:val="-1"/>
          <w:sz w:val="52"/>
          <w:szCs w:val="52"/>
        </w:rPr>
        <w:t>o</w:t>
      </w:r>
      <w:r>
        <w:rPr>
          <w:color w:val="000000"/>
          <w:spacing w:val="1"/>
          <w:sz w:val="52"/>
          <w:szCs w:val="52"/>
        </w:rPr>
        <w:t>w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9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6" w:line="200" w:lineRule="exact"/>
      </w:pPr>
    </w:p>
    <w:p w:rsidR="00D871FB" w:rsidRDefault="00E43936">
      <w:pPr>
        <w:ind w:left="1704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z w:val="52"/>
          <w:szCs w:val="52"/>
        </w:rPr>
        <w:t xml:space="preserve"> </w:t>
      </w:r>
      <w:r>
        <w:rPr>
          <w:color w:val="006FC0"/>
          <w:spacing w:val="42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>A</w:t>
      </w:r>
      <w:r>
        <w:rPr>
          <w:color w:val="000000"/>
          <w:spacing w:val="-3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known</w:t>
      </w:r>
      <w:r>
        <w:rPr>
          <w:color w:val="000000"/>
          <w:sz w:val="52"/>
          <w:szCs w:val="52"/>
        </w:rPr>
        <w:t>,</w:t>
      </w:r>
      <w:r>
        <w:rPr>
          <w:color w:val="000000"/>
          <w:spacing w:val="-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issi</w:t>
      </w:r>
      <w:r>
        <w:rPr>
          <w:color w:val="000000"/>
          <w:spacing w:val="1"/>
          <w:sz w:val="52"/>
          <w:szCs w:val="52"/>
        </w:rPr>
        <w:t>ng</w:t>
      </w:r>
      <w:r>
        <w:rPr>
          <w:color w:val="000000"/>
          <w:sz w:val="52"/>
          <w:szCs w:val="52"/>
        </w:rPr>
        <w:t>,</w:t>
      </w:r>
      <w:r>
        <w:rPr>
          <w:color w:val="000000"/>
          <w:spacing w:val="1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6" w:line="200" w:lineRule="exact"/>
      </w:pPr>
    </w:p>
    <w:p w:rsidR="00D871FB" w:rsidRDefault="00E43936">
      <w:pPr>
        <w:ind w:left="1704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z w:val="52"/>
          <w:szCs w:val="52"/>
        </w:rPr>
        <w:t xml:space="preserve"> </w:t>
      </w:r>
      <w:r>
        <w:rPr>
          <w:color w:val="006FC0"/>
          <w:spacing w:val="42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>A</w:t>
      </w:r>
      <w:r>
        <w:rPr>
          <w:color w:val="000000"/>
          <w:spacing w:val="-31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pp</w:t>
      </w:r>
      <w:r>
        <w:rPr>
          <w:color w:val="000000"/>
          <w:spacing w:val="-1"/>
          <w:sz w:val="52"/>
          <w:szCs w:val="52"/>
        </w:rPr>
        <w:t>lica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ond</w:t>
      </w:r>
      <w:r>
        <w:rPr>
          <w:color w:val="000000"/>
          <w:spacing w:val="-1"/>
          <w:sz w:val="52"/>
          <w:szCs w:val="52"/>
        </w:rPr>
        <w:t>iti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</w:p>
    <w:p w:rsidR="00D871FB" w:rsidRDefault="00D871FB">
      <w:pPr>
        <w:spacing w:before="7" w:line="200" w:lineRule="exact"/>
      </w:pPr>
    </w:p>
    <w:p w:rsidR="00D871FB" w:rsidRDefault="00E43936">
      <w:pPr>
        <w:tabs>
          <w:tab w:val="left" w:pos="1520"/>
        </w:tabs>
        <w:spacing w:line="250" w:lineRule="auto"/>
        <w:ind w:left="1524" w:right="1674" w:hanging="540"/>
        <w:rPr>
          <w:sz w:val="56"/>
          <w:szCs w:val="56"/>
        </w:rPr>
        <w:sectPr w:rsidR="00D871FB">
          <w:footerReference w:type="default" r:id="rId13"/>
          <w:pgSz w:w="15840" w:h="12240" w:orient="landscape"/>
          <w:pgMar w:top="1460" w:right="580" w:bottom="280" w:left="600" w:header="719" w:footer="870" w:gutter="0"/>
          <w:pgNumType w:start="1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z w:val="56"/>
          <w:szCs w:val="56"/>
        </w:rPr>
        <w:tab/>
      </w:r>
      <w:r>
        <w:rPr>
          <w:b/>
          <w:color w:val="000000"/>
          <w:spacing w:val="-1"/>
          <w:sz w:val="56"/>
          <w:szCs w:val="56"/>
        </w:rPr>
        <w:t>Re</w:t>
      </w:r>
      <w:r>
        <w:rPr>
          <w:b/>
          <w:color w:val="000000"/>
          <w:spacing w:val="1"/>
          <w:sz w:val="56"/>
          <w:szCs w:val="56"/>
        </w:rPr>
        <w:t>f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-11"/>
          <w:sz w:val="56"/>
          <w:szCs w:val="56"/>
        </w:rPr>
        <w:t>r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ntia</w:t>
      </w:r>
      <w:r>
        <w:rPr>
          <w:b/>
          <w:color w:val="000000"/>
          <w:sz w:val="56"/>
          <w:szCs w:val="56"/>
        </w:rPr>
        <w:t>l</w:t>
      </w:r>
      <w:r>
        <w:rPr>
          <w:b/>
          <w:color w:val="000000"/>
          <w:spacing w:val="-12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int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g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ity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 xml:space="preserve">y </w:t>
      </w:r>
      <w:r>
        <w:rPr>
          <w:color w:val="000000"/>
          <w:spacing w:val="1"/>
          <w:sz w:val="56"/>
          <w:szCs w:val="56"/>
        </w:rPr>
        <w:t>inst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inst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li</w:t>
      </w:r>
      <w:r>
        <w:rPr>
          <w:color w:val="000000"/>
          <w:sz w:val="56"/>
          <w:szCs w:val="56"/>
        </w:rPr>
        <w:t>d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1370"/>
        <w:rPr>
          <w:sz w:val="80"/>
          <w:szCs w:val="80"/>
        </w:rPr>
      </w:pPr>
      <w:r>
        <w:rPr>
          <w:color w:val="414355"/>
          <w:spacing w:val="-56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bl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3</w:t>
      </w:r>
      <w:r>
        <w:rPr>
          <w:color w:val="414355"/>
          <w:spacing w:val="-1"/>
          <w:position w:val="1"/>
          <w:sz w:val="80"/>
          <w:szCs w:val="80"/>
        </w:rPr>
        <w:t>.</w:t>
      </w:r>
      <w:r>
        <w:rPr>
          <w:color w:val="414355"/>
          <w:position w:val="1"/>
          <w:sz w:val="80"/>
          <w:szCs w:val="80"/>
        </w:rPr>
        <w:t>3</w:t>
      </w:r>
      <w:r>
        <w:rPr>
          <w:color w:val="414355"/>
          <w:spacing w:val="-10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-</w:t>
      </w:r>
      <w:r>
        <w:rPr>
          <w:color w:val="414355"/>
          <w:spacing w:val="-3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tion</w:t>
      </w:r>
      <w:r>
        <w:rPr>
          <w:color w:val="414355"/>
          <w:position w:val="1"/>
          <w:sz w:val="80"/>
          <w:szCs w:val="80"/>
        </w:rPr>
        <w:t>al</w:t>
      </w:r>
      <w:r>
        <w:rPr>
          <w:color w:val="414355"/>
          <w:spacing w:val="-13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D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b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s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-13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K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position w:val="1"/>
          <w:sz w:val="80"/>
          <w:szCs w:val="80"/>
        </w:rPr>
        <w:t>y</w:t>
      </w:r>
      <w:r>
        <w:rPr>
          <w:color w:val="414355"/>
          <w:position w:val="1"/>
          <w:sz w:val="80"/>
          <w:szCs w:val="80"/>
        </w:rPr>
        <w:t>s</w:t>
      </w:r>
    </w:p>
    <w:p w:rsidR="00D871FB" w:rsidRDefault="00D871FB">
      <w:pPr>
        <w:spacing w:before="5" w:line="160" w:lineRule="exact"/>
        <w:rPr>
          <w:sz w:val="16"/>
          <w:szCs w:val="16"/>
        </w:rPr>
      </w:pPr>
    </w:p>
    <w:p w:rsidR="00D871FB" w:rsidRDefault="00D871FB">
      <w:pPr>
        <w:spacing w:line="200" w:lineRule="exact"/>
      </w:pPr>
      <w:bookmarkStart w:id="0" w:name="_GoBack"/>
      <w:bookmarkEnd w:id="0"/>
    </w:p>
    <w:p w:rsidR="00D871FB" w:rsidRDefault="00D871FB">
      <w:pPr>
        <w:spacing w:line="200" w:lineRule="exact"/>
      </w:pPr>
    </w:p>
    <w:p w:rsidR="00D871FB" w:rsidRDefault="00882882">
      <w:pPr>
        <w:ind w:left="240"/>
      </w:pPr>
      <w:r>
        <w:rPr>
          <w:noProof/>
        </w:rPr>
        <w:drawing>
          <wp:inline distT="0" distB="0" distL="0" distR="0">
            <wp:extent cx="9305925" cy="2247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FB" w:rsidRDefault="00D871FB">
      <w:pPr>
        <w:spacing w:before="10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580D3C" w:rsidRDefault="00580D3C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before="74"/>
        <w:ind w:left="1917" w:right="1941"/>
        <w:jc w:val="center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3.2 -</w:t>
      </w:r>
      <w:r>
        <w:rPr>
          <w:spacing w:val="-38"/>
          <w:sz w:val="72"/>
          <w:szCs w:val="72"/>
        </w:rPr>
        <w:t xml:space="preserve"> </w:t>
      </w:r>
      <w:r>
        <w:rPr>
          <w:spacing w:val="1"/>
          <w:sz w:val="72"/>
          <w:szCs w:val="72"/>
        </w:rPr>
        <w:t>A</w:t>
      </w:r>
      <w:r>
        <w:rPr>
          <w:sz w:val="72"/>
          <w:szCs w:val="72"/>
        </w:rPr>
        <w:t>n</w:t>
      </w:r>
      <w:r>
        <w:rPr>
          <w:spacing w:val="-2"/>
          <w:sz w:val="72"/>
          <w:szCs w:val="72"/>
        </w:rPr>
        <w:t xml:space="preserve"> </w:t>
      </w:r>
      <w:r>
        <w:rPr>
          <w:spacing w:val="-1"/>
          <w:sz w:val="72"/>
          <w:szCs w:val="72"/>
        </w:rPr>
        <w:t>E</w:t>
      </w:r>
      <w:r>
        <w:rPr>
          <w:sz w:val="72"/>
          <w:szCs w:val="72"/>
        </w:rPr>
        <w:t>xa</w:t>
      </w:r>
      <w:r>
        <w:rPr>
          <w:spacing w:val="-1"/>
          <w:sz w:val="72"/>
          <w:szCs w:val="72"/>
        </w:rPr>
        <w:t>m</w:t>
      </w:r>
      <w:r>
        <w:rPr>
          <w:sz w:val="72"/>
          <w:szCs w:val="72"/>
        </w:rPr>
        <w:t>p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e</w:t>
      </w:r>
      <w:r>
        <w:rPr>
          <w:spacing w:val="4"/>
          <w:sz w:val="72"/>
          <w:szCs w:val="72"/>
        </w:rPr>
        <w:t xml:space="preserve"> </w:t>
      </w:r>
      <w:r>
        <w:rPr>
          <w:sz w:val="72"/>
          <w:szCs w:val="72"/>
        </w:rPr>
        <w:t>of a S</w:t>
      </w:r>
      <w:r>
        <w:rPr>
          <w:spacing w:val="-1"/>
          <w:sz w:val="72"/>
          <w:szCs w:val="72"/>
        </w:rPr>
        <w:t>im</w:t>
      </w:r>
      <w:r>
        <w:rPr>
          <w:sz w:val="72"/>
          <w:szCs w:val="72"/>
        </w:rPr>
        <w:t>p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e</w:t>
      </w:r>
    </w:p>
    <w:p w:rsidR="00D871FB" w:rsidRDefault="00E43936">
      <w:pPr>
        <w:spacing w:before="36"/>
        <w:ind w:left="4356" w:right="4378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Re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a</w:t>
      </w:r>
      <w:r>
        <w:rPr>
          <w:spacing w:val="-1"/>
          <w:sz w:val="72"/>
          <w:szCs w:val="72"/>
        </w:rPr>
        <w:t>ti</w:t>
      </w:r>
      <w:r>
        <w:rPr>
          <w:sz w:val="72"/>
          <w:szCs w:val="72"/>
        </w:rPr>
        <w:t>onal</w:t>
      </w:r>
      <w:r>
        <w:rPr>
          <w:spacing w:val="4"/>
          <w:sz w:val="72"/>
          <w:szCs w:val="72"/>
        </w:rPr>
        <w:t xml:space="preserve"> </w:t>
      </w:r>
      <w:r>
        <w:rPr>
          <w:spacing w:val="1"/>
          <w:sz w:val="72"/>
          <w:szCs w:val="72"/>
        </w:rPr>
        <w:t>D</w:t>
      </w:r>
      <w:r>
        <w:rPr>
          <w:sz w:val="72"/>
          <w:szCs w:val="72"/>
        </w:rPr>
        <w:t>a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aba</w:t>
      </w:r>
      <w:r>
        <w:rPr>
          <w:spacing w:val="1"/>
          <w:sz w:val="72"/>
          <w:szCs w:val="72"/>
        </w:rPr>
        <w:t>s</w:t>
      </w:r>
      <w:r>
        <w:rPr>
          <w:sz w:val="72"/>
          <w:szCs w:val="72"/>
        </w:rPr>
        <w:t>e</w:t>
      </w:r>
    </w:p>
    <w:p w:rsidR="00D871FB" w:rsidRDefault="00D871FB">
      <w:pPr>
        <w:spacing w:before="4" w:line="140" w:lineRule="exact"/>
        <w:rPr>
          <w:sz w:val="15"/>
          <w:szCs w:val="15"/>
        </w:rPr>
      </w:pPr>
    </w:p>
    <w:p w:rsidR="00D871FB" w:rsidRDefault="00200837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96pt;height:363.75pt">
            <v:imagedata r:id="rId15" o:title=""/>
          </v:shape>
        </w:pict>
      </w:r>
    </w:p>
    <w:p w:rsidR="00D871FB" w:rsidRDefault="00D871FB">
      <w:pPr>
        <w:spacing w:before="10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840" w:lineRule="exact"/>
        <w:ind w:left="4847" w:right="4873"/>
        <w:jc w:val="center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lastRenderedPageBreak/>
        <w:t>I</w:t>
      </w:r>
      <w:r>
        <w:rPr>
          <w:color w:val="414355"/>
          <w:spacing w:val="1"/>
          <w:position w:val="1"/>
          <w:sz w:val="80"/>
          <w:szCs w:val="80"/>
        </w:rPr>
        <w:t>nt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position w:val="1"/>
          <w:sz w:val="80"/>
          <w:szCs w:val="80"/>
        </w:rPr>
        <w:t>g</w:t>
      </w:r>
      <w:r>
        <w:rPr>
          <w:color w:val="414355"/>
          <w:position w:val="1"/>
          <w:sz w:val="80"/>
          <w:szCs w:val="80"/>
        </w:rPr>
        <w:t>r</w:t>
      </w:r>
      <w:r>
        <w:rPr>
          <w:color w:val="414355"/>
          <w:spacing w:val="1"/>
          <w:position w:val="1"/>
          <w:sz w:val="80"/>
          <w:szCs w:val="80"/>
        </w:rPr>
        <w:t>it</w:t>
      </w:r>
      <w:r>
        <w:rPr>
          <w:color w:val="414355"/>
          <w:position w:val="1"/>
          <w:sz w:val="80"/>
          <w:szCs w:val="80"/>
        </w:rPr>
        <w:t>y</w:t>
      </w:r>
      <w:r>
        <w:rPr>
          <w:color w:val="414355"/>
          <w:spacing w:val="-19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R</w:t>
      </w:r>
      <w:r>
        <w:rPr>
          <w:color w:val="414355"/>
          <w:spacing w:val="1"/>
          <w:w w:val="99"/>
          <w:position w:val="1"/>
          <w:sz w:val="80"/>
          <w:szCs w:val="80"/>
        </w:rPr>
        <w:t>u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5" w:line="100" w:lineRule="exact"/>
        <w:rPr>
          <w:sz w:val="10"/>
          <w:szCs w:val="10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tbl>
      <w:tblPr>
        <w:tblW w:w="0" w:type="auto"/>
        <w:tblInd w:w="10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0"/>
      </w:tblGrid>
      <w:tr w:rsidR="00D871FB">
        <w:trPr>
          <w:trHeight w:hRule="exact" w:val="576"/>
        </w:trPr>
        <w:tc>
          <w:tcPr>
            <w:tcW w:w="12720" w:type="dxa"/>
            <w:tcBorders>
              <w:top w:val="nil"/>
              <w:left w:val="nil"/>
              <w:bottom w:val="single" w:sz="24" w:space="0" w:color="FFFFFF"/>
              <w:right w:val="nil"/>
            </w:tcBorders>
            <w:shd w:val="clear" w:color="auto" w:fill="C4642D"/>
          </w:tcPr>
          <w:p w:rsidR="00D871FB" w:rsidRDefault="00E43936">
            <w:pPr>
              <w:spacing w:before="84"/>
              <w:ind w:left="144"/>
              <w:rPr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E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n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i</w:t>
            </w:r>
            <w:r>
              <w:rPr>
                <w:b/>
                <w:color w:val="FFFFFF"/>
                <w:sz w:val="36"/>
                <w:szCs w:val="36"/>
              </w:rPr>
              <w:t>ty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 xml:space="preserve"> In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e</w:t>
            </w:r>
            <w:r>
              <w:rPr>
                <w:b/>
                <w:color w:val="FFFFFF"/>
                <w:sz w:val="36"/>
                <w:szCs w:val="36"/>
              </w:rPr>
              <w:t>g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ri</w:t>
            </w:r>
            <w:r>
              <w:rPr>
                <w:b/>
                <w:color w:val="FFFFFF"/>
                <w:sz w:val="36"/>
                <w:szCs w:val="36"/>
              </w:rPr>
              <w:t xml:space="preserve">ty                                          </w:t>
            </w:r>
            <w:r>
              <w:rPr>
                <w:b/>
                <w:color w:val="FFFFFF"/>
                <w:spacing w:val="80"/>
                <w:sz w:val="36"/>
                <w:szCs w:val="36"/>
              </w:rPr>
              <w:t xml:space="preserve"> 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D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e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s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cri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p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i</w:t>
            </w:r>
            <w:r>
              <w:rPr>
                <w:b/>
                <w:color w:val="FFFFFF"/>
                <w:sz w:val="36"/>
                <w:szCs w:val="36"/>
              </w:rPr>
              <w:t>on</w:t>
            </w:r>
          </w:p>
        </w:tc>
      </w:tr>
      <w:tr w:rsidR="00D871FB">
        <w:trPr>
          <w:trHeight w:hRule="exact" w:val="1440"/>
        </w:trPr>
        <w:tc>
          <w:tcPr>
            <w:tcW w:w="12720" w:type="dxa"/>
            <w:tcBorders>
              <w:top w:val="single" w:sz="24" w:space="0" w:color="FFFFFF"/>
              <w:left w:val="nil"/>
              <w:bottom w:val="nil"/>
              <w:right w:val="nil"/>
            </w:tcBorders>
            <w:shd w:val="clear" w:color="auto" w:fill="EAD3CD"/>
          </w:tcPr>
          <w:p w:rsidR="00D871FB" w:rsidRDefault="00E43936">
            <w:pPr>
              <w:spacing w:before="54" w:line="250" w:lineRule="auto"/>
              <w:ind w:left="6504" w:right="432" w:hanging="636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qu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 xml:space="preserve">nt                                                 </w:t>
            </w:r>
            <w:r>
              <w:rPr>
                <w:spacing w:val="68"/>
                <w:sz w:val="36"/>
                <w:szCs w:val="36"/>
              </w:rPr>
              <w:t xml:space="preserve"> </w:t>
            </w:r>
            <w:r>
              <w:rPr>
                <w:spacing w:val="-1"/>
                <w:sz w:val="36"/>
                <w:szCs w:val="36"/>
              </w:rPr>
              <w:t>A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l pr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ie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2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un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qu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 xml:space="preserve">,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nd no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p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rt of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a pr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be nu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l</w:t>
            </w:r>
          </w:p>
        </w:tc>
      </w:tr>
      <w:tr w:rsidR="00D871FB">
        <w:trPr>
          <w:trHeight w:hRule="exact" w:val="2165"/>
        </w:trPr>
        <w:tc>
          <w:tcPr>
            <w:tcW w:w="12720" w:type="dxa"/>
            <w:tcBorders>
              <w:top w:val="nil"/>
              <w:left w:val="nil"/>
              <w:bottom w:val="nil"/>
              <w:right w:val="nil"/>
            </w:tcBorders>
            <w:shd w:val="clear" w:color="auto" w:fill="F5EAE8"/>
          </w:tcPr>
          <w:p w:rsidR="00D871FB" w:rsidRDefault="00E43936">
            <w:pPr>
              <w:spacing w:before="84" w:line="250" w:lineRule="auto"/>
              <w:ind w:left="6504" w:right="176" w:hanging="6360"/>
              <w:rPr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P</w:t>
            </w:r>
            <w:r>
              <w:rPr>
                <w:sz w:val="36"/>
                <w:szCs w:val="36"/>
              </w:rPr>
              <w:t>urpo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 xml:space="preserve">e                                                        </w:t>
            </w:r>
            <w:r>
              <w:rPr>
                <w:spacing w:val="72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Eac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-4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row </w:t>
            </w:r>
            <w:r>
              <w:rPr>
                <w:spacing w:val="-1"/>
                <w:sz w:val="36"/>
                <w:szCs w:val="36"/>
              </w:rPr>
              <w:t>w</w:t>
            </w:r>
            <w:r>
              <w:rPr>
                <w:spacing w:val="1"/>
                <w:sz w:val="36"/>
                <w:szCs w:val="36"/>
              </w:rPr>
              <w:t>il</w:t>
            </w:r>
            <w:r>
              <w:rPr>
                <w:sz w:val="36"/>
                <w:szCs w:val="36"/>
              </w:rPr>
              <w:t>l 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ve a un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 xml:space="preserve">que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d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tit</w:t>
            </w:r>
            <w:r>
              <w:rPr>
                <w:spacing w:val="-19"/>
                <w:sz w:val="36"/>
                <w:szCs w:val="36"/>
              </w:rPr>
              <w:t>y</w:t>
            </w:r>
            <w:r>
              <w:rPr>
                <w:sz w:val="36"/>
                <w:szCs w:val="36"/>
              </w:rPr>
              <w:t>,</w:t>
            </w:r>
            <w:r>
              <w:rPr>
                <w:spacing w:val="-7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nd for</w:t>
            </w:r>
            <w:r>
              <w:rPr>
                <w:spacing w:val="1"/>
                <w:sz w:val="36"/>
                <w:szCs w:val="36"/>
              </w:rPr>
              <w:t>ei</w:t>
            </w:r>
            <w:r>
              <w:rPr>
                <w:sz w:val="36"/>
                <w:szCs w:val="36"/>
              </w:rPr>
              <w:t>gn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v</w:t>
            </w:r>
            <w:r>
              <w:rPr>
                <w:spacing w:val="1"/>
                <w:sz w:val="36"/>
                <w:szCs w:val="36"/>
              </w:rPr>
              <w:t>al</w:t>
            </w:r>
            <w:r>
              <w:rPr>
                <w:sz w:val="36"/>
                <w:szCs w:val="36"/>
              </w:rPr>
              <w:t>u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2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ca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prop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y</w:t>
            </w:r>
          </w:p>
          <w:p w:rsidR="00D871FB" w:rsidRDefault="00E43936">
            <w:pPr>
              <w:ind w:left="650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f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c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pr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v</w:t>
            </w:r>
            <w:r>
              <w:rPr>
                <w:spacing w:val="1"/>
                <w:sz w:val="36"/>
                <w:szCs w:val="36"/>
              </w:rPr>
              <w:t>al</w:t>
            </w:r>
            <w:r>
              <w:rPr>
                <w:sz w:val="36"/>
                <w:szCs w:val="36"/>
              </w:rPr>
              <w:t>u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s</w:t>
            </w:r>
          </w:p>
        </w:tc>
      </w:tr>
      <w:tr w:rsidR="00D871FB">
        <w:trPr>
          <w:trHeight w:hRule="exact" w:val="1008"/>
        </w:trPr>
        <w:tc>
          <w:tcPr>
            <w:tcW w:w="12720" w:type="dxa"/>
            <w:tcBorders>
              <w:top w:val="nil"/>
              <w:left w:val="nil"/>
              <w:bottom w:val="nil"/>
              <w:right w:val="nil"/>
            </w:tcBorders>
            <w:shd w:val="clear" w:color="auto" w:fill="EAD3CD"/>
          </w:tcPr>
          <w:p w:rsidR="00D871FB" w:rsidRDefault="00E43936">
            <w:pPr>
              <w:spacing w:before="84" w:line="250" w:lineRule="auto"/>
              <w:ind w:left="6504" w:right="280" w:hanging="6360"/>
              <w:rPr>
                <w:sz w:val="36"/>
                <w:szCs w:val="36"/>
              </w:rPr>
            </w:pP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x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p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e                                                       </w:t>
            </w:r>
            <w:r>
              <w:rPr>
                <w:spacing w:val="39"/>
                <w:sz w:val="36"/>
                <w:szCs w:val="36"/>
              </w:rPr>
              <w:t xml:space="preserve"> </w:t>
            </w:r>
            <w:r>
              <w:rPr>
                <w:spacing w:val="-1"/>
                <w:sz w:val="36"/>
                <w:szCs w:val="36"/>
              </w:rPr>
              <w:t>N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1"/>
                <w:sz w:val="36"/>
                <w:szCs w:val="36"/>
              </w:rPr>
              <w:t xml:space="preserve"> i</w:t>
            </w:r>
            <w:r>
              <w:rPr>
                <w:sz w:val="36"/>
                <w:szCs w:val="36"/>
              </w:rPr>
              <w:t>nvo</w:t>
            </w:r>
            <w:r>
              <w:rPr>
                <w:spacing w:val="1"/>
                <w:sz w:val="36"/>
                <w:szCs w:val="36"/>
              </w:rPr>
              <w:t>ic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ca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ve a dup</w:t>
            </w:r>
            <w:r>
              <w:rPr>
                <w:spacing w:val="1"/>
                <w:sz w:val="36"/>
                <w:szCs w:val="36"/>
              </w:rPr>
              <w:t>licat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5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nu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-14"/>
                <w:sz w:val="36"/>
                <w:szCs w:val="36"/>
              </w:rPr>
              <w:t>r</w:t>
            </w:r>
            <w:r>
              <w:rPr>
                <w:sz w:val="36"/>
                <w:szCs w:val="36"/>
              </w:rPr>
              <w:t>, nor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 xml:space="preserve">t </w:t>
            </w:r>
            <w:r>
              <w:rPr>
                <w:spacing w:val="1"/>
                <w:sz w:val="36"/>
                <w:szCs w:val="36"/>
              </w:rPr>
              <w:t>ca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be nu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l</w:t>
            </w:r>
          </w:p>
        </w:tc>
      </w:tr>
    </w:tbl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0" w:line="260" w:lineRule="exact"/>
        <w:rPr>
          <w:sz w:val="26"/>
          <w:szCs w:val="26"/>
        </w:rPr>
      </w:pPr>
    </w:p>
    <w:p w:rsidR="00D871FB" w:rsidRDefault="00D871FB">
      <w:pPr>
        <w:spacing w:line="200" w:lineRule="exact"/>
        <w:rPr>
          <w:rFonts w:ascii="Calibri" w:eastAsia="Calibri" w:hAnsi="Calibri" w:cs="Calibri"/>
          <w:color w:val="252525"/>
          <w:spacing w:val="1"/>
          <w:sz w:val="18"/>
          <w:szCs w:val="18"/>
        </w:rPr>
      </w:pPr>
    </w:p>
    <w:p w:rsidR="00580D3C" w:rsidRDefault="00580D3C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847" w:right="4873"/>
        <w:jc w:val="center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I</w:t>
      </w:r>
      <w:r>
        <w:rPr>
          <w:color w:val="414355"/>
          <w:spacing w:val="1"/>
          <w:position w:val="1"/>
          <w:sz w:val="80"/>
          <w:szCs w:val="80"/>
        </w:rPr>
        <w:t>nt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position w:val="1"/>
          <w:sz w:val="80"/>
          <w:szCs w:val="80"/>
        </w:rPr>
        <w:t>g</w:t>
      </w:r>
      <w:r>
        <w:rPr>
          <w:color w:val="414355"/>
          <w:position w:val="1"/>
          <w:sz w:val="80"/>
          <w:szCs w:val="80"/>
        </w:rPr>
        <w:t>r</w:t>
      </w:r>
      <w:r>
        <w:rPr>
          <w:color w:val="414355"/>
          <w:spacing w:val="1"/>
          <w:position w:val="1"/>
          <w:sz w:val="80"/>
          <w:szCs w:val="80"/>
        </w:rPr>
        <w:t>it</w:t>
      </w:r>
      <w:r>
        <w:rPr>
          <w:color w:val="414355"/>
          <w:position w:val="1"/>
          <w:sz w:val="80"/>
          <w:szCs w:val="80"/>
        </w:rPr>
        <w:t>y</w:t>
      </w:r>
      <w:r>
        <w:rPr>
          <w:color w:val="414355"/>
          <w:spacing w:val="-19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R</w:t>
      </w:r>
      <w:r>
        <w:rPr>
          <w:color w:val="414355"/>
          <w:spacing w:val="1"/>
          <w:w w:val="99"/>
          <w:position w:val="1"/>
          <w:sz w:val="80"/>
          <w:szCs w:val="80"/>
        </w:rPr>
        <w:t>u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4" w:line="160" w:lineRule="exact"/>
        <w:rPr>
          <w:sz w:val="17"/>
          <w:szCs w:val="17"/>
        </w:rPr>
      </w:pPr>
    </w:p>
    <w:p w:rsidR="00D871FB" w:rsidRDefault="00D871FB">
      <w:pPr>
        <w:spacing w:line="200" w:lineRule="exact"/>
      </w:pPr>
    </w:p>
    <w:tbl>
      <w:tblPr>
        <w:tblW w:w="0" w:type="auto"/>
        <w:tblInd w:w="10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0"/>
      </w:tblGrid>
      <w:tr w:rsidR="00D871FB">
        <w:trPr>
          <w:trHeight w:hRule="exact" w:val="576"/>
        </w:trPr>
        <w:tc>
          <w:tcPr>
            <w:tcW w:w="12720" w:type="dxa"/>
            <w:tcBorders>
              <w:top w:val="nil"/>
              <w:left w:val="nil"/>
              <w:bottom w:val="single" w:sz="24" w:space="0" w:color="FFFFFF"/>
              <w:right w:val="nil"/>
            </w:tcBorders>
            <w:shd w:val="clear" w:color="auto" w:fill="C4642D"/>
          </w:tcPr>
          <w:p w:rsidR="00D871FB" w:rsidRDefault="00E43936">
            <w:pPr>
              <w:spacing w:before="84"/>
              <w:ind w:left="144"/>
              <w:rPr>
                <w:sz w:val="36"/>
                <w:szCs w:val="36"/>
              </w:rPr>
            </w:pPr>
            <w:r>
              <w:rPr>
                <w:b/>
                <w:color w:val="FFFFFF"/>
                <w:sz w:val="36"/>
                <w:szCs w:val="36"/>
              </w:rPr>
              <w:t>E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n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i</w:t>
            </w:r>
            <w:r>
              <w:rPr>
                <w:b/>
                <w:color w:val="FFFFFF"/>
                <w:sz w:val="36"/>
                <w:szCs w:val="36"/>
              </w:rPr>
              <w:t>ty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 xml:space="preserve"> In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e</w:t>
            </w:r>
            <w:r>
              <w:rPr>
                <w:b/>
                <w:color w:val="FFFFFF"/>
                <w:sz w:val="36"/>
                <w:szCs w:val="36"/>
              </w:rPr>
              <w:t>g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ri</w:t>
            </w:r>
            <w:r>
              <w:rPr>
                <w:b/>
                <w:color w:val="FFFFFF"/>
                <w:sz w:val="36"/>
                <w:szCs w:val="36"/>
              </w:rPr>
              <w:t xml:space="preserve">ty                                          </w:t>
            </w:r>
            <w:r>
              <w:rPr>
                <w:b/>
                <w:color w:val="FFFFFF"/>
                <w:spacing w:val="80"/>
                <w:sz w:val="36"/>
                <w:szCs w:val="36"/>
              </w:rPr>
              <w:t xml:space="preserve"> 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D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e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s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cri</w:t>
            </w:r>
            <w:r>
              <w:rPr>
                <w:b/>
                <w:color w:val="FFFFFF"/>
                <w:spacing w:val="-1"/>
                <w:sz w:val="36"/>
                <w:szCs w:val="36"/>
              </w:rPr>
              <w:t>p</w:t>
            </w:r>
            <w:r>
              <w:rPr>
                <w:b/>
                <w:color w:val="FFFFFF"/>
                <w:sz w:val="36"/>
                <w:szCs w:val="36"/>
              </w:rPr>
              <w:t>t</w:t>
            </w:r>
            <w:r>
              <w:rPr>
                <w:b/>
                <w:color w:val="FFFFFF"/>
                <w:spacing w:val="1"/>
                <w:sz w:val="36"/>
                <w:szCs w:val="36"/>
              </w:rPr>
              <w:t>i</w:t>
            </w:r>
            <w:r>
              <w:rPr>
                <w:b/>
                <w:color w:val="FFFFFF"/>
                <w:sz w:val="36"/>
                <w:szCs w:val="36"/>
              </w:rPr>
              <w:t>on</w:t>
            </w:r>
          </w:p>
        </w:tc>
      </w:tr>
      <w:tr w:rsidR="00D871FB">
        <w:trPr>
          <w:trHeight w:hRule="exact" w:val="1872"/>
        </w:trPr>
        <w:tc>
          <w:tcPr>
            <w:tcW w:w="12720" w:type="dxa"/>
            <w:tcBorders>
              <w:top w:val="single" w:sz="24" w:space="0" w:color="FFFFFF"/>
              <w:left w:val="nil"/>
              <w:bottom w:val="nil"/>
              <w:right w:val="nil"/>
            </w:tcBorders>
            <w:shd w:val="clear" w:color="auto" w:fill="EAD3CD"/>
          </w:tcPr>
          <w:p w:rsidR="00D871FB" w:rsidRDefault="00E43936">
            <w:pPr>
              <w:spacing w:before="54" w:line="250" w:lineRule="auto"/>
              <w:ind w:left="6504" w:right="320" w:hanging="636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qu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 xml:space="preserve">nt                                                 </w:t>
            </w:r>
            <w:r>
              <w:rPr>
                <w:spacing w:val="68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A</w:t>
            </w:r>
            <w:r>
              <w:rPr>
                <w:spacing w:val="-19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for</w:t>
            </w:r>
            <w:r>
              <w:rPr>
                <w:spacing w:val="1"/>
                <w:sz w:val="36"/>
                <w:szCs w:val="36"/>
              </w:rPr>
              <w:t>ei</w:t>
            </w:r>
            <w:r>
              <w:rPr>
                <w:sz w:val="36"/>
                <w:szCs w:val="36"/>
              </w:rPr>
              <w:t>gn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ve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eit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a nu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l 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or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a 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 xml:space="preserve">t 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atc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2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a pr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ry 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v</w:t>
            </w:r>
            <w:r>
              <w:rPr>
                <w:spacing w:val="1"/>
                <w:sz w:val="36"/>
                <w:szCs w:val="36"/>
              </w:rPr>
              <w:t>al</w:t>
            </w:r>
            <w:r>
              <w:rPr>
                <w:sz w:val="36"/>
                <w:szCs w:val="36"/>
              </w:rPr>
              <w:t xml:space="preserve">ue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a </w:t>
            </w:r>
            <w:r>
              <w:rPr>
                <w:spacing w:val="1"/>
                <w:sz w:val="36"/>
                <w:szCs w:val="36"/>
              </w:rPr>
              <w:t>ta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-1"/>
                <w:sz w:val="36"/>
                <w:szCs w:val="36"/>
              </w:rPr>
              <w:t xml:space="preserve"> w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ic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 xml:space="preserve"> i</w:t>
            </w:r>
            <w:r>
              <w:rPr>
                <w:sz w:val="36"/>
                <w:szCs w:val="36"/>
              </w:rPr>
              <w:t>t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s r</w:t>
            </w:r>
            <w:r>
              <w:rPr>
                <w:spacing w:val="1"/>
                <w:sz w:val="36"/>
                <w:szCs w:val="36"/>
              </w:rPr>
              <w:t>elate</w:t>
            </w:r>
            <w:r>
              <w:rPr>
                <w:sz w:val="36"/>
                <w:szCs w:val="36"/>
              </w:rPr>
              <w:t>d</w:t>
            </w:r>
          </w:p>
        </w:tc>
      </w:tr>
      <w:tr w:rsidR="00D871FB">
        <w:trPr>
          <w:trHeight w:hRule="exact" w:val="3600"/>
        </w:trPr>
        <w:tc>
          <w:tcPr>
            <w:tcW w:w="12720" w:type="dxa"/>
            <w:tcBorders>
              <w:top w:val="nil"/>
              <w:left w:val="nil"/>
              <w:bottom w:val="nil"/>
              <w:right w:val="nil"/>
            </w:tcBorders>
            <w:shd w:val="clear" w:color="auto" w:fill="F5EAE8"/>
          </w:tcPr>
          <w:p w:rsidR="00D871FB" w:rsidRDefault="00E43936">
            <w:pPr>
              <w:spacing w:before="84" w:line="250" w:lineRule="auto"/>
              <w:ind w:left="6504" w:right="164" w:hanging="6360"/>
              <w:rPr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P</w:t>
            </w:r>
            <w:r>
              <w:rPr>
                <w:sz w:val="36"/>
                <w:szCs w:val="36"/>
              </w:rPr>
              <w:t>urpo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 xml:space="preserve">e                                                        </w:t>
            </w:r>
            <w:r>
              <w:rPr>
                <w:spacing w:val="72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It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s po</w:t>
            </w:r>
            <w:r>
              <w:rPr>
                <w:spacing w:val="-1"/>
                <w:sz w:val="36"/>
                <w:szCs w:val="36"/>
              </w:rPr>
              <w:t>ss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e for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 xml:space="preserve"> att</w:t>
            </w:r>
            <w:r>
              <w:rPr>
                <w:sz w:val="36"/>
                <w:szCs w:val="36"/>
              </w:rPr>
              <w:t>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bu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5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not 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 xml:space="preserve">ve a </w:t>
            </w:r>
            <w:r>
              <w:rPr>
                <w:spacing w:val="1"/>
                <w:sz w:val="36"/>
                <w:szCs w:val="36"/>
              </w:rPr>
              <w:t>c</w:t>
            </w:r>
            <w:r>
              <w:rPr>
                <w:sz w:val="36"/>
                <w:szCs w:val="36"/>
              </w:rPr>
              <w:t>orr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>pond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ng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v</w:t>
            </w:r>
            <w:r>
              <w:rPr>
                <w:spacing w:val="1"/>
                <w:sz w:val="36"/>
                <w:szCs w:val="36"/>
              </w:rPr>
              <w:t>al</w:t>
            </w:r>
            <w:r>
              <w:rPr>
                <w:sz w:val="36"/>
                <w:szCs w:val="36"/>
              </w:rPr>
              <w:t>ue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but</w:t>
            </w:r>
            <w:r>
              <w:rPr>
                <w:spacing w:val="2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t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 xml:space="preserve">s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po</w:t>
            </w:r>
            <w:r>
              <w:rPr>
                <w:spacing w:val="-1"/>
                <w:sz w:val="36"/>
                <w:szCs w:val="36"/>
              </w:rPr>
              <w:t>ss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e</w:t>
            </w:r>
          </w:p>
          <w:p w:rsidR="00D871FB" w:rsidRDefault="00E43936">
            <w:pPr>
              <w:ind w:left="6504"/>
              <w:rPr>
                <w:sz w:val="36"/>
                <w:szCs w:val="36"/>
              </w:rPr>
            </w:pP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 xml:space="preserve">ve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nv</w:t>
            </w:r>
            <w:r>
              <w:rPr>
                <w:spacing w:val="1"/>
                <w:sz w:val="36"/>
                <w:szCs w:val="36"/>
              </w:rPr>
              <w:t>ali</w:t>
            </w:r>
            <w:r>
              <w:rPr>
                <w:sz w:val="36"/>
                <w:szCs w:val="36"/>
              </w:rPr>
              <w:t>d</w:t>
            </w:r>
            <w:r>
              <w:rPr>
                <w:spacing w:val="-4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ry</w:t>
            </w:r>
          </w:p>
          <w:p w:rsidR="00D871FB" w:rsidRDefault="00D871FB">
            <w:pPr>
              <w:spacing w:line="200" w:lineRule="exact"/>
            </w:pPr>
          </w:p>
          <w:p w:rsidR="00D871FB" w:rsidRDefault="00D871FB">
            <w:pPr>
              <w:spacing w:before="10" w:line="240" w:lineRule="exact"/>
              <w:rPr>
                <w:sz w:val="24"/>
                <w:szCs w:val="24"/>
              </w:rPr>
            </w:pPr>
          </w:p>
          <w:p w:rsidR="00D871FB" w:rsidRDefault="00E43936">
            <w:pPr>
              <w:spacing w:line="250" w:lineRule="auto"/>
              <w:ind w:left="6504" w:right="521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It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 xml:space="preserve">s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po</w:t>
            </w:r>
            <w:r>
              <w:rPr>
                <w:spacing w:val="-1"/>
                <w:sz w:val="36"/>
                <w:szCs w:val="36"/>
              </w:rPr>
              <w:t>ss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e 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d</w:t>
            </w:r>
            <w:r>
              <w:rPr>
                <w:spacing w:val="1"/>
                <w:sz w:val="36"/>
                <w:szCs w:val="36"/>
              </w:rPr>
              <w:t>elet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-3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row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a </w:t>
            </w:r>
            <w:r>
              <w:rPr>
                <w:spacing w:val="1"/>
                <w:sz w:val="36"/>
                <w:szCs w:val="36"/>
              </w:rPr>
              <w:t>ta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e </w:t>
            </w:r>
            <w:r>
              <w:rPr>
                <w:spacing w:val="-1"/>
                <w:sz w:val="36"/>
                <w:szCs w:val="36"/>
              </w:rPr>
              <w:t>w</w:t>
            </w:r>
            <w:r>
              <w:rPr>
                <w:sz w:val="36"/>
                <w:szCs w:val="36"/>
              </w:rPr>
              <w:t>ho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>e</w:t>
            </w:r>
            <w:r>
              <w:rPr>
                <w:spacing w:val="2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pr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ry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5"/>
                <w:sz w:val="36"/>
                <w:szCs w:val="36"/>
              </w:rPr>
              <w:t>y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4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2"/>
                <w:sz w:val="36"/>
                <w:szCs w:val="36"/>
              </w:rPr>
              <w:t xml:space="preserve"> m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nd</w:t>
            </w:r>
            <w:r>
              <w:rPr>
                <w:spacing w:val="1"/>
                <w:sz w:val="36"/>
                <w:szCs w:val="36"/>
              </w:rPr>
              <w:t>at</w:t>
            </w:r>
            <w:r>
              <w:rPr>
                <w:sz w:val="36"/>
                <w:szCs w:val="36"/>
              </w:rPr>
              <w:t xml:space="preserve">ory 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pacing w:val="1"/>
                <w:sz w:val="36"/>
                <w:szCs w:val="36"/>
              </w:rPr>
              <w:t>atc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ng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for</w:t>
            </w:r>
            <w:r>
              <w:rPr>
                <w:spacing w:val="1"/>
                <w:sz w:val="36"/>
                <w:szCs w:val="36"/>
              </w:rPr>
              <w:t>ei</w:t>
            </w:r>
            <w:r>
              <w:rPr>
                <w:sz w:val="36"/>
                <w:szCs w:val="36"/>
              </w:rPr>
              <w:t>gn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k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y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v</w:t>
            </w:r>
            <w:r>
              <w:rPr>
                <w:spacing w:val="1"/>
                <w:sz w:val="36"/>
                <w:szCs w:val="36"/>
              </w:rPr>
              <w:t>al</w:t>
            </w:r>
            <w:r>
              <w:rPr>
                <w:sz w:val="36"/>
                <w:szCs w:val="36"/>
              </w:rPr>
              <w:t>u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s</w:t>
            </w:r>
            <w:r>
              <w:rPr>
                <w:spacing w:val="-2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no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 xml:space="preserve">r </w:t>
            </w:r>
            <w:r>
              <w:rPr>
                <w:spacing w:val="1"/>
                <w:sz w:val="36"/>
                <w:szCs w:val="36"/>
              </w:rPr>
              <w:t>ta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>e</w:t>
            </w:r>
          </w:p>
        </w:tc>
      </w:tr>
      <w:tr w:rsidR="00D871FB">
        <w:trPr>
          <w:trHeight w:hRule="exact" w:val="1008"/>
        </w:trPr>
        <w:tc>
          <w:tcPr>
            <w:tcW w:w="12720" w:type="dxa"/>
            <w:tcBorders>
              <w:top w:val="nil"/>
              <w:left w:val="nil"/>
              <w:bottom w:val="nil"/>
              <w:right w:val="nil"/>
            </w:tcBorders>
            <w:shd w:val="clear" w:color="auto" w:fill="EAD3CD"/>
          </w:tcPr>
          <w:p w:rsidR="00D871FB" w:rsidRDefault="00E43936">
            <w:pPr>
              <w:spacing w:before="84" w:line="250" w:lineRule="auto"/>
              <w:ind w:left="6504" w:right="933" w:hanging="6360"/>
              <w:rPr>
                <w:sz w:val="36"/>
                <w:szCs w:val="36"/>
              </w:rPr>
            </w:pP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x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p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e                                                       </w:t>
            </w:r>
            <w:r>
              <w:rPr>
                <w:spacing w:val="39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It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 xml:space="preserve">s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po</w:t>
            </w:r>
            <w:r>
              <w:rPr>
                <w:spacing w:val="-1"/>
                <w:sz w:val="36"/>
                <w:szCs w:val="36"/>
              </w:rPr>
              <w:t>ss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l</w:t>
            </w:r>
            <w:r>
              <w:rPr>
                <w:sz w:val="36"/>
                <w:szCs w:val="36"/>
              </w:rPr>
              <w:t xml:space="preserve">e 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</w:t>
            </w:r>
            <w:r>
              <w:rPr>
                <w:spacing w:val="-1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h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 xml:space="preserve">ve 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nv</w:t>
            </w:r>
            <w:r>
              <w:rPr>
                <w:spacing w:val="1"/>
                <w:sz w:val="36"/>
                <w:szCs w:val="36"/>
              </w:rPr>
              <w:t>ali</w:t>
            </w:r>
            <w:r>
              <w:rPr>
                <w:sz w:val="36"/>
                <w:szCs w:val="36"/>
              </w:rPr>
              <w:t>d</w:t>
            </w:r>
            <w:r>
              <w:rPr>
                <w:spacing w:val="-4"/>
                <w:sz w:val="36"/>
                <w:szCs w:val="36"/>
              </w:rPr>
              <w:t xml:space="preserve"> 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pacing w:val="1"/>
                <w:sz w:val="36"/>
                <w:szCs w:val="36"/>
              </w:rPr>
              <w:t>ale</w:t>
            </w:r>
            <w:r>
              <w:rPr>
                <w:sz w:val="36"/>
                <w:szCs w:val="36"/>
              </w:rPr>
              <w:t>s 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pr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pacing w:val="-1"/>
                <w:sz w:val="36"/>
                <w:szCs w:val="36"/>
              </w:rPr>
              <w:t>s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n</w:t>
            </w:r>
            <w:r>
              <w:rPr>
                <w:spacing w:val="1"/>
                <w:sz w:val="36"/>
                <w:szCs w:val="36"/>
              </w:rPr>
              <w:t>tati</w:t>
            </w:r>
            <w:r>
              <w:rPr>
                <w:sz w:val="36"/>
                <w:szCs w:val="36"/>
              </w:rPr>
              <w:t>ve</w:t>
            </w:r>
            <w:r>
              <w:rPr>
                <w:spacing w:val="-5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nu</w:t>
            </w:r>
            <w:r>
              <w:rPr>
                <w:spacing w:val="-2"/>
                <w:sz w:val="36"/>
                <w:szCs w:val="36"/>
              </w:rPr>
              <w:t>m</w:t>
            </w:r>
            <w:r>
              <w:rPr>
                <w:sz w:val="36"/>
                <w:szCs w:val="36"/>
              </w:rPr>
              <w:t>b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r</w:t>
            </w:r>
          </w:p>
        </w:tc>
      </w:tr>
    </w:tbl>
    <w:p w:rsidR="00D871FB" w:rsidRDefault="00D871FB">
      <w:pPr>
        <w:spacing w:before="4" w:line="120" w:lineRule="exact"/>
        <w:rPr>
          <w:sz w:val="13"/>
          <w:szCs w:val="13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before="74"/>
        <w:ind w:left="1648" w:right="1671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3.3 -</w:t>
      </w:r>
      <w:r>
        <w:rPr>
          <w:spacing w:val="-38"/>
          <w:sz w:val="72"/>
          <w:szCs w:val="72"/>
        </w:rPr>
        <w:t xml:space="preserve"> </w:t>
      </w:r>
      <w:r>
        <w:rPr>
          <w:spacing w:val="1"/>
          <w:sz w:val="72"/>
          <w:szCs w:val="72"/>
        </w:rPr>
        <w:t>A</w:t>
      </w:r>
      <w:r>
        <w:rPr>
          <w:sz w:val="72"/>
          <w:szCs w:val="72"/>
        </w:rPr>
        <w:t>n</w:t>
      </w:r>
      <w:r>
        <w:rPr>
          <w:spacing w:val="-2"/>
          <w:sz w:val="72"/>
          <w:szCs w:val="72"/>
        </w:rPr>
        <w:t xml:space="preserve"> </w:t>
      </w:r>
      <w:r>
        <w:rPr>
          <w:sz w:val="72"/>
          <w:szCs w:val="72"/>
        </w:rPr>
        <w:t>I</w:t>
      </w:r>
      <w:r>
        <w:rPr>
          <w:spacing w:val="-1"/>
          <w:sz w:val="72"/>
          <w:szCs w:val="72"/>
        </w:rPr>
        <w:t>ll</w:t>
      </w:r>
      <w:r>
        <w:rPr>
          <w:sz w:val="72"/>
          <w:szCs w:val="72"/>
        </w:rPr>
        <w:t>u</w:t>
      </w:r>
      <w:r>
        <w:rPr>
          <w:spacing w:val="1"/>
          <w:sz w:val="72"/>
          <w:szCs w:val="72"/>
        </w:rPr>
        <w:t>s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ra</w:t>
      </w:r>
      <w:r>
        <w:rPr>
          <w:spacing w:val="-1"/>
          <w:sz w:val="72"/>
          <w:szCs w:val="72"/>
        </w:rPr>
        <w:t>ti</w:t>
      </w:r>
      <w:r>
        <w:rPr>
          <w:sz w:val="72"/>
          <w:szCs w:val="72"/>
        </w:rPr>
        <w:t>on</w:t>
      </w:r>
      <w:r>
        <w:rPr>
          <w:spacing w:val="5"/>
          <w:sz w:val="72"/>
          <w:szCs w:val="72"/>
        </w:rPr>
        <w:t xml:space="preserve"> </w:t>
      </w:r>
      <w:r>
        <w:rPr>
          <w:sz w:val="72"/>
          <w:szCs w:val="72"/>
        </w:rPr>
        <w:t>of In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egr</w:t>
      </w:r>
      <w:r>
        <w:rPr>
          <w:spacing w:val="-1"/>
          <w:sz w:val="72"/>
          <w:szCs w:val="72"/>
        </w:rPr>
        <w:t>it</w:t>
      </w:r>
      <w:r>
        <w:rPr>
          <w:sz w:val="72"/>
          <w:szCs w:val="72"/>
        </w:rPr>
        <w:t>y</w:t>
      </w:r>
    </w:p>
    <w:p w:rsidR="00D871FB" w:rsidRDefault="00E43936">
      <w:pPr>
        <w:spacing w:before="36"/>
        <w:ind w:left="6425" w:right="6448"/>
        <w:jc w:val="center"/>
        <w:rPr>
          <w:sz w:val="72"/>
          <w:szCs w:val="72"/>
        </w:rPr>
      </w:pPr>
      <w:r>
        <w:rPr>
          <w:sz w:val="72"/>
          <w:szCs w:val="72"/>
        </w:rPr>
        <w:t>Ru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es</w:t>
      </w:r>
    </w:p>
    <w:p w:rsidR="00D871FB" w:rsidRDefault="00D871FB">
      <w:pPr>
        <w:spacing w:before="8" w:line="100" w:lineRule="exact"/>
        <w:rPr>
          <w:sz w:val="10"/>
          <w:szCs w:val="10"/>
        </w:rPr>
      </w:pPr>
    </w:p>
    <w:p w:rsidR="00D871FB" w:rsidRDefault="00730A68">
      <w:pPr>
        <w:ind w:left="1440"/>
        <w:sectPr w:rsidR="00D871FB">
          <w:headerReference w:type="default" r:id="rId16"/>
          <w:footerReference w:type="default" r:id="rId17"/>
          <w:pgSz w:w="15840" w:h="12240" w:orient="landscape"/>
          <w:pgMar w:top="1360" w:right="580" w:bottom="280" w:left="600" w:header="719" w:footer="870" w:gutter="0"/>
          <w:pgNumType w:start="15"/>
          <w:cols w:space="720"/>
        </w:sectPr>
      </w:pPr>
      <w:r>
        <w:pict>
          <v:shape id="_x0000_i1028" type="#_x0000_t75" style="width:594pt;height:363pt">
            <v:imagedata r:id="rId18" o:title=""/>
          </v:shape>
        </w:pict>
      </w:r>
    </w:p>
    <w:p w:rsidR="00D871FB" w:rsidRDefault="00D871FB">
      <w:pPr>
        <w:spacing w:before="1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840" w:lineRule="exact"/>
        <w:ind w:left="3804"/>
        <w:rPr>
          <w:sz w:val="80"/>
          <w:szCs w:val="80"/>
        </w:rPr>
      </w:pPr>
      <w:r>
        <w:rPr>
          <w:color w:val="414355"/>
          <w:spacing w:val="-66"/>
          <w:position w:val="1"/>
          <w:sz w:val="80"/>
          <w:szCs w:val="80"/>
        </w:rPr>
        <w:t>W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y</w:t>
      </w:r>
      <w:r>
        <w:rPr>
          <w:color w:val="414355"/>
          <w:position w:val="1"/>
          <w:sz w:val="80"/>
          <w:szCs w:val="80"/>
        </w:rPr>
        <w:t>s</w:t>
      </w:r>
      <w:r>
        <w:rPr>
          <w:color w:val="414355"/>
          <w:spacing w:val="-4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o</w:t>
      </w:r>
      <w:r>
        <w:rPr>
          <w:color w:val="414355"/>
          <w:spacing w:val="-4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H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ndl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-14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N</w:t>
      </w:r>
      <w:r>
        <w:rPr>
          <w:color w:val="414355"/>
          <w:spacing w:val="1"/>
          <w:position w:val="1"/>
          <w:sz w:val="80"/>
          <w:szCs w:val="80"/>
        </w:rPr>
        <w:t>ull</w:t>
      </w:r>
      <w:r>
        <w:rPr>
          <w:color w:val="414355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391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F</w:t>
      </w:r>
      <w:r>
        <w:rPr>
          <w:b/>
          <w:color w:val="000000"/>
          <w:spacing w:val="1"/>
          <w:sz w:val="56"/>
          <w:szCs w:val="56"/>
        </w:rPr>
        <w:t>lags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Sp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indi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 xml:space="preserve">f </w:t>
      </w:r>
      <w:r>
        <w:rPr>
          <w:color w:val="000000"/>
          <w:spacing w:val="1"/>
          <w:sz w:val="56"/>
          <w:szCs w:val="56"/>
        </w:rPr>
        <w:t>so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150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NO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NUL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2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onstr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7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-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Pl</w:t>
      </w:r>
      <w:r>
        <w:rPr>
          <w:color w:val="000000"/>
          <w:spacing w:val="-1"/>
          <w:sz w:val="56"/>
          <w:szCs w:val="56"/>
        </w:rPr>
        <w:t>ace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olu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w w:val="99"/>
          <w:sz w:val="56"/>
          <w:szCs w:val="56"/>
        </w:rPr>
        <w:t xml:space="preserve">o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w w:val="99"/>
          <w:sz w:val="56"/>
          <w:szCs w:val="56"/>
        </w:rPr>
        <w:t>nsur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</w:t>
      </w:r>
      <w:r>
        <w:rPr>
          <w:color w:val="000000"/>
          <w:sz w:val="56"/>
          <w:szCs w:val="56"/>
        </w:rPr>
        <w:t>w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 xml:space="preserve">t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olu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n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086" w:hanging="403"/>
        <w:rPr>
          <w:sz w:val="56"/>
          <w:szCs w:val="56"/>
        </w:rPr>
        <w:sectPr w:rsidR="00D871FB">
          <w:pgSz w:w="15840" w:h="12240" w:orient="landscape"/>
          <w:pgMar w:top="13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UN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1"/>
          <w:sz w:val="56"/>
          <w:szCs w:val="56"/>
        </w:rPr>
        <w:t>QU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onstr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7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-</w:t>
      </w:r>
      <w:r>
        <w:rPr>
          <w:color w:val="000000"/>
          <w:spacing w:val="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Re</w:t>
      </w:r>
      <w:r>
        <w:rPr>
          <w:color w:val="000000"/>
          <w:spacing w:val="1"/>
          <w:sz w:val="56"/>
          <w:szCs w:val="56"/>
        </w:rPr>
        <w:t>stri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pl</w:t>
      </w:r>
      <w:r>
        <w:rPr>
          <w:color w:val="000000"/>
          <w:spacing w:val="-1"/>
          <w:sz w:val="56"/>
          <w:szCs w:val="56"/>
        </w:rPr>
        <w:t>ace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olu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 xml:space="preserve">n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w w:val="99"/>
          <w:sz w:val="56"/>
          <w:szCs w:val="56"/>
        </w:rPr>
        <w:t>o</w:t>
      </w:r>
      <w:r>
        <w:rPr>
          <w:color w:val="00000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nsur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dupli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xis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 xml:space="preserve">t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olu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n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308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tion</w:t>
      </w:r>
      <w:r>
        <w:rPr>
          <w:color w:val="414355"/>
          <w:position w:val="1"/>
          <w:sz w:val="80"/>
          <w:szCs w:val="80"/>
        </w:rPr>
        <w:t>al</w:t>
      </w:r>
      <w:r>
        <w:rPr>
          <w:color w:val="414355"/>
          <w:spacing w:val="-56"/>
          <w:position w:val="1"/>
          <w:sz w:val="80"/>
          <w:szCs w:val="80"/>
        </w:rPr>
        <w:t xml:space="preserve"> </w:t>
      </w:r>
      <w:r>
        <w:rPr>
          <w:color w:val="414355"/>
          <w:spacing w:val="-1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lg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spacing w:val="1"/>
          <w:position w:val="1"/>
          <w:sz w:val="80"/>
          <w:szCs w:val="80"/>
        </w:rPr>
        <w:t>b</w:t>
      </w:r>
      <w:r>
        <w:rPr>
          <w:color w:val="414355"/>
          <w:position w:val="1"/>
          <w:sz w:val="80"/>
          <w:szCs w:val="80"/>
        </w:rPr>
        <w:t>ra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10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T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wa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nipul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2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usin</w:t>
      </w:r>
      <w:r>
        <w:rPr>
          <w:color w:val="000000"/>
          <w:sz w:val="56"/>
          <w:szCs w:val="56"/>
        </w:rPr>
        <w:t xml:space="preserve">g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op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tor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Re</w:t>
      </w:r>
      <w:r>
        <w:rPr>
          <w:b/>
          <w:color w:val="000000"/>
          <w:spacing w:val="1"/>
          <w:sz w:val="56"/>
          <w:szCs w:val="56"/>
        </w:rPr>
        <w:t>lva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-63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ri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hold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1667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ea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g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tai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attri</w:t>
      </w:r>
      <w:r>
        <w:rPr>
          <w:color w:val="000000"/>
          <w:spacing w:val="1"/>
          <w:sz w:val="52"/>
          <w:szCs w:val="52"/>
        </w:rPr>
        <w:t>bu</w:t>
      </w:r>
      <w:r>
        <w:rPr>
          <w:color w:val="000000"/>
          <w:spacing w:val="-1"/>
          <w:sz w:val="52"/>
          <w:szCs w:val="52"/>
        </w:rPr>
        <w:t>te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bod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tai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</w:p>
    <w:p w:rsidR="00D871FB" w:rsidRDefault="00D871FB">
      <w:pPr>
        <w:spacing w:before="2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Re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op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tor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prop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losur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944" w:hanging="386"/>
        <w:rPr>
          <w:sz w:val="52"/>
          <w:szCs w:val="52"/>
        </w:rPr>
        <w:sectPr w:rsidR="00D871FB">
          <w:headerReference w:type="default" r:id="rId19"/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C</w:t>
      </w:r>
      <w:r>
        <w:rPr>
          <w:b/>
          <w:color w:val="000000"/>
          <w:spacing w:val="-1"/>
          <w:sz w:val="52"/>
          <w:szCs w:val="52"/>
        </w:rPr>
        <w:t>l</w:t>
      </w:r>
      <w:r>
        <w:rPr>
          <w:b/>
          <w:color w:val="000000"/>
          <w:spacing w:val="1"/>
          <w:sz w:val="52"/>
          <w:szCs w:val="52"/>
        </w:rPr>
        <w:t>o</w:t>
      </w:r>
      <w:r>
        <w:rPr>
          <w:b/>
          <w:color w:val="000000"/>
          <w:spacing w:val="-1"/>
          <w:sz w:val="52"/>
          <w:szCs w:val="52"/>
        </w:rPr>
        <w:t>s</w:t>
      </w:r>
      <w:r>
        <w:rPr>
          <w:b/>
          <w:color w:val="000000"/>
          <w:spacing w:val="1"/>
          <w:sz w:val="52"/>
          <w:szCs w:val="52"/>
        </w:rPr>
        <w:t>u</w:t>
      </w:r>
      <w:r>
        <w:rPr>
          <w:b/>
          <w:color w:val="000000"/>
          <w:spacing w:val="-10"/>
          <w:sz w:val="52"/>
          <w:szCs w:val="52"/>
        </w:rPr>
        <w:t>r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 xml:space="preserve">: 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l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g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z w:val="52"/>
          <w:szCs w:val="52"/>
        </w:rPr>
        <w:t>a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op</w:t>
      </w:r>
      <w:r>
        <w:rPr>
          <w:color w:val="000000"/>
          <w:spacing w:val="-1"/>
          <w:sz w:val="52"/>
          <w:szCs w:val="52"/>
        </w:rPr>
        <w:t>erat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x</w:t>
      </w:r>
      <w:r>
        <w:rPr>
          <w:color w:val="000000"/>
          <w:spacing w:val="-1"/>
          <w:sz w:val="52"/>
          <w:szCs w:val="52"/>
        </w:rPr>
        <w:t>isti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 xml:space="preserve">g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odu</w:t>
      </w:r>
      <w:r>
        <w:rPr>
          <w:color w:val="000000"/>
          <w:spacing w:val="-1"/>
          <w:sz w:val="52"/>
          <w:szCs w:val="52"/>
        </w:rPr>
        <w:t>ce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9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w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s</w:t>
      </w:r>
    </w:p>
    <w:p w:rsidR="00D871FB" w:rsidRDefault="00730A68">
      <w:pPr>
        <w:spacing w:line="200" w:lineRule="exact"/>
      </w:pPr>
      <w:r>
        <w:lastRenderedPageBreak/>
        <w:pict>
          <v:group id="_x0000_s1075" style="position:absolute;margin-left:0;margin-top:0;width:0;height:0;z-index:-1145;mso-position-horizontal-relative:page;mso-position-vertical-relative:page" coordsize="0,0">
            <v:shape id="_x0000_s1076" style="position:absolute;width:0;height:0" coordsize="0,0" path="m,l,e" filled="f" strokecolor="#427f85" strokeweight=".1pt">
              <v:path arrowok="t"/>
            </v:shape>
            <w10:wrap anchorx="page" anchory="page"/>
          </v:group>
        </w:pict>
      </w:r>
      <w:r>
        <w:pict>
          <v:group id="_x0000_s1073" style="position:absolute;margin-left:0;margin-top:0;width:0;height:0;z-index:-1146;mso-position-horizontal-relative:page;mso-position-vertical-relative:page" coordsize="0,0">
            <v:shape id="_x0000_s1074" style="position:absolute;width:0;height:0" coordsize="0,0" path="m,l,e" filled="f" strokecolor="#427f85" strokeweight=".1pt">
              <v:path arrowok="t"/>
            </v:shape>
            <w10:wrap anchorx="page" anchory="page"/>
          </v:group>
        </w:pict>
      </w:r>
      <w:r>
        <w:pict>
          <v:group id="_x0000_s1071" style="position:absolute;margin-left:0;margin-top:0;width:0;height:0;z-index:-1148;mso-position-horizontal-relative:page;mso-position-vertical-relative:page" coordsize="0,0">
            <v:shape id="_x0000_s1072" style="position:absolute;width:0;height:0" coordsize="0,0" path="m,l,e" filled="f" strokecolor="#427f85" strokeweight=".1pt">
              <v:path arrowok="t"/>
            </v:shape>
            <w10:wrap anchorx="page" anchory="page"/>
          </v:group>
        </w:pict>
      </w:r>
      <w:r>
        <w:pict>
          <v:group id="_x0000_s1069" style="position:absolute;margin-left:0;margin-top:0;width:0;height:0;z-index:-1150;mso-position-horizontal-relative:page;mso-position-vertical-relative:page" coordsize="0,0">
            <v:shape id="_x0000_s1070" style="position:absolute;width:0;height:0" coordsize="0,0" path="m,l,e" filled="f" strokecolor="#427f85" strokeweight=".1pt">
              <v:path arrowok="t"/>
            </v:shape>
            <w10:wrap anchorx="page" anchory="page"/>
          </v:group>
        </w:pict>
      </w: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3384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tion</w:t>
      </w:r>
      <w:r>
        <w:rPr>
          <w:color w:val="414355"/>
          <w:position w:val="1"/>
          <w:sz w:val="80"/>
          <w:szCs w:val="80"/>
        </w:rPr>
        <w:t>al</w:t>
      </w:r>
      <w:r>
        <w:rPr>
          <w:color w:val="414355"/>
          <w:spacing w:val="-13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Set</w:t>
      </w:r>
      <w:r>
        <w:rPr>
          <w:color w:val="414355"/>
          <w:spacing w:val="-1"/>
          <w:position w:val="1"/>
          <w:sz w:val="80"/>
          <w:szCs w:val="80"/>
        </w:rPr>
        <w:t xml:space="preserve"> O</w:t>
      </w:r>
      <w:r>
        <w:rPr>
          <w:color w:val="414355"/>
          <w:spacing w:val="1"/>
          <w:position w:val="1"/>
          <w:sz w:val="80"/>
          <w:szCs w:val="80"/>
        </w:rPr>
        <w:t>p</w:t>
      </w:r>
      <w:r>
        <w:rPr>
          <w:color w:val="414355"/>
          <w:position w:val="1"/>
          <w:sz w:val="80"/>
          <w:szCs w:val="80"/>
        </w:rPr>
        <w:t>era</w:t>
      </w:r>
      <w:r>
        <w:rPr>
          <w:color w:val="414355"/>
          <w:spacing w:val="1"/>
          <w:position w:val="1"/>
          <w:sz w:val="80"/>
          <w:szCs w:val="80"/>
        </w:rPr>
        <w:t>to</w:t>
      </w:r>
      <w:r>
        <w:rPr>
          <w:color w:val="414355"/>
          <w:position w:val="1"/>
          <w:sz w:val="80"/>
          <w:szCs w:val="80"/>
        </w:rPr>
        <w:t>rs</w:t>
      </w:r>
    </w:p>
    <w:p w:rsidR="00D871FB" w:rsidRDefault="00D871FB">
      <w:pPr>
        <w:spacing w:before="9" w:line="120" w:lineRule="exact"/>
        <w:rPr>
          <w:sz w:val="13"/>
          <w:szCs w:val="13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730A68">
      <w:pPr>
        <w:spacing w:line="400" w:lineRule="exact"/>
        <w:ind w:left="1946"/>
        <w:rPr>
          <w:sz w:val="36"/>
          <w:szCs w:val="36"/>
        </w:rPr>
      </w:pPr>
      <w:r>
        <w:pict>
          <v:group id="_x0000_s1061" style="position:absolute;left:0;text-align:left;margin-left:77.2pt;margin-top:-43.05pt;width:638pt;height:77.35pt;z-index:-1151;mso-position-horizontal-relative:page" coordorigin="1544,-861" coordsize="12760,1547">
            <v:shape id="_x0000_s1068" type="#_x0000_t75" style="position:absolute;left:1555;top:-466;width:12749;height:1152">
              <v:imagedata r:id="rId20" o:title=""/>
            </v:shape>
            <v:shape id="_x0000_s1067" style="position:absolute;left:1546;top:-475;width:12751;height:1114" coordorigin="1546,-475" coordsize="12751,1114" path="m1560,-475r-7,l1546,-471r,1095l1560,-447r12706,l14266,624,1546,631r7,7l14290,638r7,-7l14297,624r-17,-15l14280,-447r-14,-14l1577,-461r12720,l14297,-471r-7,-4l1560,-475xe" fillcolor="#427f85" stroked="f">
              <v:path arrowok="t"/>
            </v:shape>
            <v:shape id="_x0000_s1066" style="position:absolute;left:1546;top:-447;width:12720;height:1070" coordorigin="1546,-447" coordsize="12720,1070" path="m14266,624r,-15l1577,609r,-1056l1560,-447,1546,624r14,-15l1577,624r12689,xe" fillcolor="#427f85" stroked="f">
              <v:path arrowok="t"/>
            </v:shape>
            <v:shape id="_x0000_s1065" style="position:absolute;left:1577;top:-461;width:12720;height:1085" coordorigin="1577,-461" coordsize="12720,1085" path="m1577,-461r12689,l14280,-447r,1056l14297,624r,-1085l1577,-461xe" fillcolor="#427f85" stroked="f">
              <v:path arrowok="t"/>
            </v:shape>
            <v:shape id="_x0000_s1064" style="position:absolute;left:2196;top:-845;width:8904;height:768" coordorigin="2196,-845" coordsize="8904,768" path="m2196,-715r,511l2197,-190r23,63l2270,-86r41,9l10985,-77r71,-27l11092,-158r8,-46l11100,-715r-13,-62l11045,-826r-60,-19l2311,-845r-71,28l2204,-762r-8,47xe" fillcolor="#427f85" stroked="f">
              <v:path arrowok="t"/>
            </v:shape>
            <v:shape id="_x0000_s1063" style="position:absolute;left:2196;top:-204;width:8921;height:144" coordorigin="2196,-204" coordsize="8921,144" path="m2220,-103r10,9l2239,-87r10,8l2261,-72r12,5l2287,-65r12,2l2311,-60r8674,l10999,-63r60,-24l11078,-106r15,-17l11093,-125r2,l11100,-137r7,-12l11110,-163r4,-12l11114,-190r3,-14l11086,-192r-3,12l11081,-171r-3,12l11074,-149r-5,10l11069,-142r-15,19l11047,-115r-7,4l11033,-103r-10,4l11014,-96r-10,2l10994,-91r-8692,l2292,-94r-10,-2l2273,-101r-10,-5l2256,-111r-7,-7l2242,-125r-15,-17l2196,-137r7,12l2203,-123r17,20xe" stroked="f">
              <v:path arrowok="t"/>
            </v:shape>
            <v:shape id="_x0000_s1062" style="position:absolute;left:2182;top:-859;width:8935;height:722" coordorigin="2182,-859" coordsize="8935,722" path="m2275,-821r7,-2l2292,-826r12,-2l10997,-828r9,2l11016,-823r10,2l11033,-816r9,7l11050,-804r7,9l11069,-778r,-2l11078,-759r5,20l11086,-727r,535l11117,-204r,-514l11114,-732r,-12l11110,-759r-5,-12l11100,-785r-5,-10l11093,-797r-15,-19l11069,-826r-10,-9l11047,-843r-12,-4l11023,-852r-12,-5l10997,-859r-8686,l2299,-857r-14,2l2273,-852r-12,5l2249,-840r-12,7l2227,-826r-9,10l2203,-797r,2l2196,-783r-5,12l2186,-759r-2,15l2182,-730r,540l2184,-175r2,14l2191,-149r5,12l2227,-142r3,3l2222,-151r-2,-10l2215,-171r-2,-12l2210,-192r,-523l2213,-727r,-12l2215,-751r5,-10l2225,-771r5,-9l2227,-778r15,-19l2249,-804r7,-7l2266,-816r9,-5xe" stroked="f">
              <v:path arrowok="t"/>
            </v:shape>
            <w10:wrap anchorx="page"/>
          </v:group>
        </w:pict>
      </w:r>
      <w:r w:rsidR="00E43936">
        <w:rPr>
          <w:sz w:val="36"/>
          <w:szCs w:val="36"/>
        </w:rPr>
        <w:t>•</w:t>
      </w:r>
      <w:r w:rsidR="00E43936">
        <w:rPr>
          <w:spacing w:val="-36"/>
          <w:sz w:val="36"/>
          <w:szCs w:val="36"/>
        </w:rPr>
        <w:t xml:space="preserve"> </w:t>
      </w:r>
      <w:r w:rsidR="00E43936">
        <w:rPr>
          <w:spacing w:val="-1"/>
          <w:sz w:val="36"/>
          <w:szCs w:val="36"/>
        </w:rPr>
        <w:t>U</w:t>
      </w:r>
      <w:r w:rsidR="00E43936">
        <w:rPr>
          <w:sz w:val="36"/>
          <w:szCs w:val="36"/>
        </w:rPr>
        <w:t>n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>ry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z w:val="36"/>
          <w:szCs w:val="36"/>
        </w:rPr>
        <w:t>op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r</w:t>
      </w:r>
      <w:r w:rsidR="00E43936">
        <w:rPr>
          <w:spacing w:val="1"/>
          <w:sz w:val="36"/>
          <w:szCs w:val="36"/>
        </w:rPr>
        <w:t>at</w:t>
      </w:r>
      <w:r w:rsidR="00E43936">
        <w:rPr>
          <w:sz w:val="36"/>
          <w:szCs w:val="36"/>
        </w:rPr>
        <w:t>or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pacing w:val="1"/>
          <w:sz w:val="36"/>
          <w:szCs w:val="36"/>
        </w:rPr>
        <w:t>t</w:t>
      </w:r>
      <w:r w:rsidR="00E43936">
        <w:rPr>
          <w:sz w:val="36"/>
          <w:szCs w:val="36"/>
        </w:rPr>
        <w:t>h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 xml:space="preserve">t </w:t>
      </w:r>
      <w:r w:rsidR="00E43936">
        <w:rPr>
          <w:spacing w:val="5"/>
          <w:sz w:val="36"/>
          <w:szCs w:val="36"/>
        </w:rPr>
        <w:t>y</w:t>
      </w:r>
      <w:r w:rsidR="00E43936">
        <w:rPr>
          <w:spacing w:val="1"/>
          <w:sz w:val="36"/>
          <w:szCs w:val="36"/>
        </w:rPr>
        <w:t>iel</w:t>
      </w:r>
      <w:r w:rsidR="00E43936">
        <w:rPr>
          <w:sz w:val="36"/>
          <w:szCs w:val="36"/>
        </w:rPr>
        <w:t>ds</w:t>
      </w:r>
      <w:r w:rsidR="00E43936">
        <w:rPr>
          <w:spacing w:val="-9"/>
          <w:sz w:val="36"/>
          <w:szCs w:val="36"/>
        </w:rPr>
        <w:t xml:space="preserve"> </w:t>
      </w:r>
      <w:r w:rsidR="00E43936">
        <w:rPr>
          <w:sz w:val="36"/>
          <w:szCs w:val="36"/>
        </w:rPr>
        <w:t>a</w:t>
      </w:r>
      <w:r w:rsidR="00E43936">
        <w:rPr>
          <w:spacing w:val="2"/>
          <w:sz w:val="36"/>
          <w:szCs w:val="36"/>
        </w:rPr>
        <w:t xml:space="preserve"> </w:t>
      </w:r>
      <w:r w:rsidR="00E43936">
        <w:rPr>
          <w:sz w:val="36"/>
          <w:szCs w:val="36"/>
        </w:rPr>
        <w:t>hor</w:t>
      </w:r>
      <w:r w:rsidR="00E43936">
        <w:rPr>
          <w:spacing w:val="1"/>
          <w:sz w:val="36"/>
          <w:szCs w:val="36"/>
        </w:rPr>
        <w:t>iz</w:t>
      </w:r>
      <w:r w:rsidR="00E43936">
        <w:rPr>
          <w:sz w:val="36"/>
          <w:szCs w:val="36"/>
        </w:rPr>
        <w:t>on</w:t>
      </w:r>
      <w:r w:rsidR="00E43936">
        <w:rPr>
          <w:spacing w:val="1"/>
          <w:sz w:val="36"/>
          <w:szCs w:val="36"/>
        </w:rPr>
        <w:t>ta</w:t>
      </w:r>
      <w:r w:rsidR="00E43936">
        <w:rPr>
          <w:sz w:val="36"/>
          <w:szCs w:val="36"/>
        </w:rPr>
        <w:t>l</w:t>
      </w:r>
      <w:r w:rsidR="00E43936">
        <w:rPr>
          <w:spacing w:val="-5"/>
          <w:sz w:val="36"/>
          <w:szCs w:val="36"/>
        </w:rPr>
        <w:t xml:space="preserve"> 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>ub</w:t>
      </w:r>
      <w:r w:rsidR="00E43936">
        <w:rPr>
          <w:spacing w:val="-1"/>
          <w:sz w:val="36"/>
          <w:szCs w:val="36"/>
        </w:rPr>
        <w:t>s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t</w:t>
      </w:r>
      <w:r w:rsidR="00E43936">
        <w:rPr>
          <w:spacing w:val="2"/>
          <w:sz w:val="36"/>
          <w:szCs w:val="36"/>
        </w:rPr>
        <w:t xml:space="preserve"> </w:t>
      </w:r>
      <w:r w:rsidR="00E43936">
        <w:rPr>
          <w:sz w:val="36"/>
          <w:szCs w:val="36"/>
        </w:rPr>
        <w:t>of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z w:val="36"/>
          <w:szCs w:val="36"/>
        </w:rPr>
        <w:t>a</w:t>
      </w:r>
      <w:r w:rsidR="00E43936">
        <w:rPr>
          <w:spacing w:val="2"/>
          <w:sz w:val="36"/>
          <w:szCs w:val="36"/>
        </w:rPr>
        <w:t xml:space="preserve"> </w:t>
      </w:r>
      <w:r w:rsidR="00E43936">
        <w:rPr>
          <w:spacing w:val="1"/>
          <w:sz w:val="36"/>
          <w:szCs w:val="36"/>
        </w:rPr>
        <w:t>ta</w:t>
      </w:r>
      <w:r w:rsidR="00E43936">
        <w:rPr>
          <w:sz w:val="36"/>
          <w:szCs w:val="36"/>
        </w:rPr>
        <w:t>b</w:t>
      </w:r>
      <w:r w:rsidR="00E43936">
        <w:rPr>
          <w:spacing w:val="1"/>
          <w:sz w:val="36"/>
          <w:szCs w:val="36"/>
        </w:rPr>
        <w:t>l</w:t>
      </w:r>
      <w:r w:rsidR="00E43936">
        <w:rPr>
          <w:sz w:val="36"/>
          <w:szCs w:val="36"/>
        </w:rPr>
        <w:t>e</w:t>
      </w:r>
    </w:p>
    <w:p w:rsidR="00D871FB" w:rsidRDefault="00D871FB">
      <w:pPr>
        <w:spacing w:before="9" w:line="180" w:lineRule="exact"/>
        <w:rPr>
          <w:sz w:val="19"/>
          <w:szCs w:val="19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730A68">
      <w:pPr>
        <w:spacing w:line="400" w:lineRule="exact"/>
        <w:ind w:left="1946"/>
        <w:rPr>
          <w:sz w:val="36"/>
          <w:szCs w:val="36"/>
        </w:rPr>
      </w:pPr>
      <w:r>
        <w:pict>
          <v:group id="_x0000_s1053" style="position:absolute;left:0;text-align:left;margin-left:77.2pt;margin-top:-43.15pt;width:638pt;height:77.45pt;z-index:-1149;mso-position-horizontal-relative:page" coordorigin="1544,-863" coordsize="12760,1549">
            <v:shape id="_x0000_s1060" type="#_x0000_t75" style="position:absolute;left:1555;top:-466;width:12749;height:1152">
              <v:imagedata r:id="rId20" o:title=""/>
            </v:shape>
            <v:shape id="_x0000_s1059" style="position:absolute;left:1546;top:-478;width:12751;height:1116" coordorigin="1546,-478" coordsize="12751,1116" path="m1560,-478r-7,l1546,-471r,1095l1560,-447r12706,l14266,624,1546,631r7,7l14290,638r7,-7l14297,624r-17,-15l14280,-447r-14,-14l1577,-461r12720,l14297,-471r-7,-7l1560,-478xe" fillcolor="#427f85" stroked="f">
              <v:path arrowok="t"/>
            </v:shape>
            <v:shape id="_x0000_s1058" style="position:absolute;left:1546;top:-447;width:12720;height:1070" coordorigin="1546,-447" coordsize="12720,1070" path="m14266,624r,-15l1577,609r,-1056l1560,-447,1546,624r14,-15l1577,624r12689,xe" fillcolor="#427f85" stroked="f">
              <v:path arrowok="t"/>
            </v:shape>
            <v:shape id="_x0000_s1057" style="position:absolute;left:1577;top:-461;width:12720;height:1085" coordorigin="1577,-461" coordsize="12720,1085" path="m1577,-461r12689,l14280,-447r,1056l14297,624r,-1085l1577,-461xe" fillcolor="#427f85" stroked="f">
              <v:path arrowok="t"/>
            </v:shape>
            <v:shape id="_x0000_s1056" style="position:absolute;left:2196;top:-847;width:8904;height:768" coordorigin="2196,-847" coordsize="8904,768" path="m2196,-718r,511l2197,-193r23,64l2270,-88r41,9l10985,-79r71,-27l11092,-160r8,-47l11100,-718r-13,-61l11045,-829r-60,-18l2311,-847r-71,27l2204,-765r-8,47xe" fillcolor="#427f85" stroked="f">
              <v:path arrowok="t"/>
            </v:shape>
            <v:shape id="_x0000_s1055" style="position:absolute;left:2182;top:-862;width:8928;height:797" coordorigin="2182,-862" coordsize="8928,797" path="m2203,-799r,2l2196,-785r-5,12l2186,-761r-2,14l2182,-732r,540l2184,-178r2,15l2191,-151r5,12l2203,-127r17,21l2230,-96r9,7l2249,-82r12,7l2273,-70r14,3l2299,-65r8700,l11014,-67r12,-5l11038,-77r12,-5l11059,-89r10,-10l11078,-108r-38,-5l11033,-108r-10,5l11014,-99r-10,3l10994,-94r-8692,l2292,-96r-10,-3l2273,-103r-10,-5l2256,-113r-7,-7l2242,-127r-15,-17l2230,-142r-8,-12l2220,-163r-5,-10l2213,-185r-3,-12l2210,-718r3,-14l2213,-742r2,-12l2220,-763r5,-10l2230,-783r-3,3l2242,-799r7,-8l2256,-814r10,-5l2275,-823r7,-5l2292,-831r8714,l11016,-826r10,3l11033,-819r9,8l11050,-807r7,8l11069,-780r,-3l11074,-773r36,12l11105,-775r-5,-12l11095,-797r-2,-2l11078,-821r-9,-7l11059,-838r-12,-7l11035,-850r-12,-5l11011,-859r-14,-3l2299,-862r-14,3l2273,-855r-12,5l2249,-843r-12,8l2227,-828r-9,9l2203,-799xe" stroked="f">
              <v:path arrowok="t"/>
            </v:shape>
            <v:shape id="_x0000_s1054" style="position:absolute;left:11040;top:-773;width:77;height:665" coordorigin="11040,-773" coordsize="77,665" path="m11069,-144r-15,19l11047,-120r-7,7l11078,-108r15,-19l11095,-127r5,-12l11107,-154r3,-12l11114,-180r,-15l11117,-207r,-513l11114,-735r,-14l11110,-761r-36,-12l11078,-763r3,12l11083,-742r3,12l11086,-195r-3,12l11081,-173r-3,12l11074,-151r-5,9l11069,-144xe" stroked="f">
              <v:path arrowok="t"/>
            </v:shape>
            <w10:wrap anchorx="page"/>
          </v:group>
        </w:pict>
      </w:r>
      <w:r w:rsidR="00E43936">
        <w:rPr>
          <w:sz w:val="36"/>
          <w:szCs w:val="36"/>
        </w:rPr>
        <w:t>•</w:t>
      </w:r>
      <w:r w:rsidR="00E43936">
        <w:rPr>
          <w:spacing w:val="-36"/>
          <w:sz w:val="36"/>
          <w:szCs w:val="36"/>
        </w:rPr>
        <w:t xml:space="preserve"> </w:t>
      </w:r>
      <w:r w:rsidR="00E43936">
        <w:rPr>
          <w:spacing w:val="-1"/>
          <w:sz w:val="36"/>
          <w:szCs w:val="36"/>
        </w:rPr>
        <w:t>U</w:t>
      </w:r>
      <w:r w:rsidR="00E43936">
        <w:rPr>
          <w:sz w:val="36"/>
          <w:szCs w:val="36"/>
        </w:rPr>
        <w:t>n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>ry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z w:val="36"/>
          <w:szCs w:val="36"/>
        </w:rPr>
        <w:t>op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r</w:t>
      </w:r>
      <w:r w:rsidR="00E43936">
        <w:rPr>
          <w:spacing w:val="1"/>
          <w:sz w:val="36"/>
          <w:szCs w:val="36"/>
        </w:rPr>
        <w:t>at</w:t>
      </w:r>
      <w:r w:rsidR="00E43936">
        <w:rPr>
          <w:sz w:val="36"/>
          <w:szCs w:val="36"/>
        </w:rPr>
        <w:t>or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pacing w:val="1"/>
          <w:sz w:val="36"/>
          <w:szCs w:val="36"/>
        </w:rPr>
        <w:t>t</w:t>
      </w:r>
      <w:r w:rsidR="00E43936">
        <w:rPr>
          <w:sz w:val="36"/>
          <w:szCs w:val="36"/>
        </w:rPr>
        <w:t>h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 xml:space="preserve">t </w:t>
      </w:r>
      <w:r w:rsidR="00E43936">
        <w:rPr>
          <w:spacing w:val="5"/>
          <w:sz w:val="36"/>
          <w:szCs w:val="36"/>
        </w:rPr>
        <w:t>y</w:t>
      </w:r>
      <w:r w:rsidR="00E43936">
        <w:rPr>
          <w:spacing w:val="1"/>
          <w:sz w:val="36"/>
          <w:szCs w:val="36"/>
        </w:rPr>
        <w:t>iel</w:t>
      </w:r>
      <w:r w:rsidR="00E43936">
        <w:rPr>
          <w:sz w:val="36"/>
          <w:szCs w:val="36"/>
        </w:rPr>
        <w:t>ds</w:t>
      </w:r>
      <w:r w:rsidR="00E43936">
        <w:rPr>
          <w:spacing w:val="-9"/>
          <w:sz w:val="36"/>
          <w:szCs w:val="36"/>
        </w:rPr>
        <w:t xml:space="preserve"> </w:t>
      </w:r>
      <w:r w:rsidR="00E43936">
        <w:rPr>
          <w:sz w:val="36"/>
          <w:szCs w:val="36"/>
        </w:rPr>
        <w:t>a</w:t>
      </w:r>
      <w:r w:rsidR="00E43936">
        <w:rPr>
          <w:spacing w:val="2"/>
          <w:sz w:val="36"/>
          <w:szCs w:val="36"/>
        </w:rPr>
        <w:t xml:space="preserve"> </w:t>
      </w:r>
      <w:r w:rsidR="00E43936">
        <w:rPr>
          <w:sz w:val="36"/>
          <w:szCs w:val="36"/>
        </w:rPr>
        <w:t>v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r</w:t>
      </w:r>
      <w:r w:rsidR="00E43936">
        <w:rPr>
          <w:spacing w:val="1"/>
          <w:sz w:val="36"/>
          <w:szCs w:val="36"/>
        </w:rPr>
        <w:t>tica</w:t>
      </w:r>
      <w:r w:rsidR="00E43936">
        <w:rPr>
          <w:sz w:val="36"/>
          <w:szCs w:val="36"/>
        </w:rPr>
        <w:t>l</w:t>
      </w:r>
      <w:r w:rsidR="00E43936">
        <w:rPr>
          <w:spacing w:val="-5"/>
          <w:sz w:val="36"/>
          <w:szCs w:val="36"/>
        </w:rPr>
        <w:t xml:space="preserve"> 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>ub</w:t>
      </w:r>
      <w:r w:rsidR="00E43936">
        <w:rPr>
          <w:spacing w:val="-1"/>
          <w:sz w:val="36"/>
          <w:szCs w:val="36"/>
        </w:rPr>
        <w:t>s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t</w:t>
      </w:r>
      <w:r w:rsidR="00E43936">
        <w:rPr>
          <w:spacing w:val="2"/>
          <w:sz w:val="36"/>
          <w:szCs w:val="36"/>
        </w:rPr>
        <w:t xml:space="preserve"> </w:t>
      </w:r>
      <w:r w:rsidR="00E43936">
        <w:rPr>
          <w:sz w:val="36"/>
          <w:szCs w:val="36"/>
        </w:rPr>
        <w:t>of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z w:val="36"/>
          <w:szCs w:val="36"/>
        </w:rPr>
        <w:t xml:space="preserve">a </w:t>
      </w:r>
      <w:r w:rsidR="00E43936">
        <w:rPr>
          <w:spacing w:val="1"/>
          <w:sz w:val="36"/>
          <w:szCs w:val="36"/>
        </w:rPr>
        <w:t>ta</w:t>
      </w:r>
      <w:r w:rsidR="00E43936">
        <w:rPr>
          <w:sz w:val="36"/>
          <w:szCs w:val="36"/>
        </w:rPr>
        <w:t>b</w:t>
      </w:r>
      <w:r w:rsidR="00E43936">
        <w:rPr>
          <w:spacing w:val="1"/>
          <w:sz w:val="36"/>
          <w:szCs w:val="36"/>
        </w:rPr>
        <w:t>l</w:t>
      </w:r>
      <w:r w:rsidR="00E43936">
        <w:rPr>
          <w:sz w:val="36"/>
          <w:szCs w:val="36"/>
        </w:rPr>
        <w:t>e</w:t>
      </w:r>
    </w:p>
    <w:p w:rsidR="00D871FB" w:rsidRDefault="00D871FB">
      <w:pPr>
        <w:spacing w:before="7" w:line="180" w:lineRule="exact"/>
        <w:rPr>
          <w:sz w:val="19"/>
          <w:szCs w:val="19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400" w:lineRule="exact"/>
        <w:ind w:left="1946"/>
        <w:rPr>
          <w:sz w:val="36"/>
          <w:szCs w:val="36"/>
        </w:rPr>
      </w:pPr>
      <w:r>
        <w:rPr>
          <w:sz w:val="36"/>
          <w:szCs w:val="36"/>
        </w:rPr>
        <w:t>•</w:t>
      </w:r>
      <w:r>
        <w:rPr>
          <w:spacing w:val="-36"/>
          <w:sz w:val="36"/>
          <w:szCs w:val="36"/>
        </w:rPr>
        <w:t xml:space="preserve"> </w:t>
      </w:r>
      <w:r>
        <w:rPr>
          <w:sz w:val="36"/>
          <w:szCs w:val="36"/>
        </w:rPr>
        <w:t>Co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b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n</w:t>
      </w:r>
      <w:r>
        <w:rPr>
          <w:spacing w:val="1"/>
          <w:sz w:val="36"/>
          <w:szCs w:val="36"/>
        </w:rPr>
        <w:t>e</w:t>
      </w:r>
      <w:r>
        <w:rPr>
          <w:sz w:val="36"/>
          <w:szCs w:val="36"/>
        </w:rPr>
        <w:t xml:space="preserve">s </w:t>
      </w:r>
      <w:r>
        <w:rPr>
          <w:spacing w:val="1"/>
          <w:sz w:val="36"/>
          <w:szCs w:val="36"/>
        </w:rPr>
        <w:t>al</w:t>
      </w:r>
      <w:r>
        <w:rPr>
          <w:sz w:val="36"/>
          <w:szCs w:val="36"/>
        </w:rPr>
        <w:t>l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ro</w:t>
      </w:r>
      <w:r>
        <w:rPr>
          <w:spacing w:val="-1"/>
          <w:sz w:val="36"/>
          <w:szCs w:val="36"/>
        </w:rPr>
        <w:t>w</w:t>
      </w:r>
      <w:r>
        <w:rPr>
          <w:sz w:val="36"/>
          <w:szCs w:val="36"/>
        </w:rPr>
        <w:t>s</w:t>
      </w:r>
      <w:r>
        <w:rPr>
          <w:spacing w:val="3"/>
          <w:sz w:val="36"/>
          <w:szCs w:val="36"/>
        </w:rPr>
        <w:t xml:space="preserve"> </w:t>
      </w:r>
      <w:r>
        <w:rPr>
          <w:sz w:val="36"/>
          <w:szCs w:val="36"/>
        </w:rPr>
        <w:t xml:space="preserve">from </w:t>
      </w:r>
      <w:r>
        <w:rPr>
          <w:spacing w:val="1"/>
          <w:sz w:val="36"/>
          <w:szCs w:val="36"/>
        </w:rPr>
        <w:t>t</w:t>
      </w:r>
      <w:r>
        <w:rPr>
          <w:spacing w:val="-1"/>
          <w:sz w:val="36"/>
          <w:szCs w:val="36"/>
        </w:rPr>
        <w:t>w</w:t>
      </w:r>
      <w:r>
        <w:rPr>
          <w:sz w:val="36"/>
          <w:szCs w:val="36"/>
        </w:rPr>
        <w:t>o</w:t>
      </w:r>
      <w:r>
        <w:rPr>
          <w:spacing w:val="-1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ta</w:t>
      </w:r>
      <w:r>
        <w:rPr>
          <w:sz w:val="36"/>
          <w:szCs w:val="36"/>
        </w:rPr>
        <w:t>b</w:t>
      </w:r>
      <w:r>
        <w:rPr>
          <w:spacing w:val="1"/>
          <w:sz w:val="36"/>
          <w:szCs w:val="36"/>
        </w:rPr>
        <w:t>le</w:t>
      </w:r>
      <w:r>
        <w:rPr>
          <w:spacing w:val="-1"/>
          <w:sz w:val="36"/>
          <w:szCs w:val="36"/>
        </w:rPr>
        <w:t>s</w:t>
      </w:r>
      <w:r>
        <w:rPr>
          <w:sz w:val="36"/>
          <w:szCs w:val="36"/>
        </w:rPr>
        <w:t>,</w:t>
      </w:r>
      <w:r>
        <w:rPr>
          <w:spacing w:val="-2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e</w:t>
      </w:r>
      <w:r>
        <w:rPr>
          <w:sz w:val="36"/>
          <w:szCs w:val="36"/>
        </w:rPr>
        <w:t>x</w:t>
      </w:r>
      <w:r>
        <w:rPr>
          <w:spacing w:val="1"/>
          <w:sz w:val="36"/>
          <w:szCs w:val="36"/>
        </w:rPr>
        <w:t>cl</w:t>
      </w:r>
      <w:r>
        <w:rPr>
          <w:sz w:val="36"/>
          <w:szCs w:val="36"/>
        </w:rPr>
        <w:t>ud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ng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dup</w:t>
      </w:r>
      <w:r>
        <w:rPr>
          <w:spacing w:val="1"/>
          <w:sz w:val="36"/>
          <w:szCs w:val="36"/>
        </w:rPr>
        <w:t>licat</w:t>
      </w:r>
      <w:r>
        <w:rPr>
          <w:sz w:val="36"/>
          <w:szCs w:val="36"/>
        </w:rPr>
        <w:t>e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ro</w:t>
      </w:r>
      <w:r>
        <w:rPr>
          <w:spacing w:val="-1"/>
          <w:sz w:val="36"/>
          <w:szCs w:val="36"/>
        </w:rPr>
        <w:t>w</w:t>
      </w:r>
      <w:r>
        <w:rPr>
          <w:sz w:val="36"/>
          <w:szCs w:val="36"/>
        </w:rPr>
        <w:t>s</w:t>
      </w:r>
    </w:p>
    <w:p w:rsidR="00D871FB" w:rsidRDefault="00730A68">
      <w:pPr>
        <w:spacing w:before="65" w:line="380" w:lineRule="exact"/>
        <w:ind w:left="2126" w:right="2041" w:hanging="180"/>
        <w:rPr>
          <w:sz w:val="36"/>
          <w:szCs w:val="36"/>
        </w:rPr>
      </w:pPr>
      <w:r>
        <w:pict>
          <v:group id="_x0000_s1038" style="position:absolute;left:0;text-align:left;margin-left:77.2pt;margin-top:322.15pt;width:638pt;height:214.85pt;z-index:-1147;mso-position-horizontal-relative:page;mso-position-vertical-relative:page" coordorigin="1544,6443" coordsize="12760,4297">
            <v:shape id="_x0000_s1052" type="#_x0000_t75" style="position:absolute;left:1555;top:6835;width:12749;height:1920">
              <v:imagedata r:id="rId21" o:title=""/>
            </v:shape>
            <v:shape id="_x0000_s1051" style="position:absolute;left:1546;top:6826;width:12751;height:1872" coordorigin="1546,6826" coordsize="12751,1872" path="m1560,6826r-7,l1546,6833r,1850l1560,6857r12706,l14266,8683,1546,8693r7,5l14290,8698r7,-5l14297,8683r-17,-14l14280,6857r-14,-17l1577,6840r12720,l14297,6833r-7,-7l1560,6826xe" fillcolor="#427f85" stroked="f">
              <v:path arrowok="t"/>
            </v:shape>
            <v:shape id="_x0000_s1050" style="position:absolute;left:1546;top:6857;width:12720;height:1826" coordorigin="1546,6857" coordsize="12720,1826" path="m14266,8683r,-14l1577,8669r,-1812l1560,6857r-14,1826l1560,8669r17,14l14266,8683xe" fillcolor="#427f85" stroked="f">
              <v:path arrowok="t"/>
            </v:shape>
            <v:shape id="_x0000_s1049" style="position:absolute;left:1577;top:6840;width:12720;height:1843" coordorigin="1577,6840" coordsize="12720,1843" path="m1577,6840r12689,l14280,6857r,1812l14297,8683r,-1843l1577,6840xe" fillcolor="#427f85" stroked="f">
              <v:path arrowok="t"/>
            </v:shape>
            <v:shape id="_x0000_s1048" style="position:absolute;left:2196;top:6458;width:8904;height:768" coordorigin="2196,6458" coordsize="8904,768" path="m2196,6586r,513l2220,7177r50,41l2311,7226r8674,l11056,7200r36,-55l11100,7099r,-513l11076,6508r-49,-41l10985,6458r-8674,l2241,6485r-37,54l2196,6586xe" fillcolor="#427f85" stroked="f">
              <v:path arrowok="t"/>
            </v:shape>
            <v:shape id="_x0000_s1047" style="position:absolute;left:2203;top:6487;width:62;height:36" coordorigin="2203,6487" coordsize="62,36" path="m2203,6506r,3l2227,6523r15,-19l2249,6499r7,-7l2266,6487r-48,l2203,6506xe" stroked="f">
              <v:path arrowok="t"/>
            </v:shape>
            <v:shape id="_x0000_s1046" style="position:absolute;left:2182;top:6444;width:8935;height:797" coordorigin="2182,6444" coordsize="8935,797" path="m2273,6451r-12,5l2249,6461r-12,7l2227,6478r-9,9l2266,6487r9,-5l2282,6478r10,-3l2304,6475r10,-2l10985,6473r12,2l11006,6475r10,3l11026,6482r7,5l11042,6492r8,7l11057,6506r12,17l11074,6533r4,9l11081,6554r2,10l11086,6576r,535l11083,7121r-2,12l11078,7142r-4,12l11069,7162r-15,19l11047,7186r-7,7l11033,7198r-10,4l11014,7207r-10,3l10994,7210r-9,2l2311,7212r-9,-2l2292,7210r-10,-3l2273,7202r-10,-4l2256,7193r-7,-7l2242,7178r-15,-16l2230,7162r-8,-10l2220,7142r-5,-12l2213,7121r-3,-12l2210,6586r3,-12l2213,6564r2,-12l2220,6542r5,-12l2230,6523r-3,l2203,6509r-7,9l2191,6533r-5,12l2184,6559r-2,15l2182,7114r2,14l2186,7140r5,14l2196,7166r7,10l2203,7178r17,22l2230,7210r9,7l2249,7224r12,7l2273,7236r14,2l2299,7241r8700,l11014,7238r12,-4l11038,7229r12,-5l11059,7217r10,-10l11078,7198r15,-20l11095,7178r,-2l11100,7166r7,-14l11110,7140r4,-14l11114,7111r3,-12l11117,6586r-3,-15l11114,6557r-4,-12l11105,6530r-5,-12l11095,6509r,-3l11093,6506r-46,-45l10997,6444r-8698,l2285,6446r-12,5xe" stroked="f">
              <v:path arrowok="t"/>
            </v:shape>
            <v:shape id="_x0000_s1045" type="#_x0000_t75" style="position:absolute;left:1555;top:9204;width:12749;height:1536">
              <v:imagedata r:id="rId22" o:title=""/>
            </v:shape>
            <v:shape id="_x0000_s1044" style="position:absolute;left:1546;top:9194;width:12751;height:1502" coordorigin="1546,9194" coordsize="12751,1502" path="m1560,9194r-7,l1546,9199r,1481l1560,9223r12706,l14266,10680r-12720,10l1553,10697r12737,l14297,10690r,-10l14280,10666r,-1443l14266,9209r-12689,l14297,9209r,-10l14290,9194r-12730,xe" fillcolor="#427f85" stroked="f">
              <v:path arrowok="t"/>
            </v:shape>
            <v:shape id="_x0000_s1043" style="position:absolute;left:1546;top:9223;width:12720;height:1457" coordorigin="1546,9223" coordsize="12720,1457" path="m14266,10680r,-14l1577,10666r,-1443l1560,9223r-14,1457l1560,10666r17,14l14266,10680xe" fillcolor="#427f85" stroked="f">
              <v:path arrowok="t"/>
            </v:shape>
            <v:shape id="_x0000_s1042" style="position:absolute;left:1577;top:9209;width:12720;height:1471" coordorigin="1577,9209" coordsize="12720,1471" path="m1577,9209r12689,l14280,9223r,1443l14297,10680r,-1471l1577,9209xe" fillcolor="#427f85" stroked="f">
              <v:path arrowok="t"/>
            </v:shape>
            <v:shape id="_x0000_s1041" style="position:absolute;left:2196;top:8825;width:8904;height:766" coordorigin="2196,8825" coordsize="8904,766" path="m2196,8952r,511l2197,9477r23,64l2270,9582r41,8l10985,9590r71,-26l11092,9509r8,-46l11100,8952r-13,-59l11046,8843r-61,-18l2311,8825r-70,26l2204,8905r-8,47xe" fillcolor="#427f85" stroked="f">
              <v:path arrowok="t"/>
            </v:shape>
            <v:shape id="_x0000_s1040" style="position:absolute;left:2182;top:8808;width:8935;height:722" coordorigin="2182,8808" coordsize="8935,722" path="m2275,8846r7,-2l2292,8842r12,-3l10997,8839r9,3l11016,8844r10,2l11033,8851r9,7l11050,8866r7,7l11069,8890r,-3l11074,8897r4,12l11081,8918r2,10l11086,8940r,535l11117,9463r,-511l11114,8938r,-15l11110,8909r-5,-12l11100,8882r-5,-9l11093,8870r-15,-19l11069,8842r-10,-10l11047,8825r-12,-5l11023,8815r-12,-5l10997,8810r-12,-2l2311,8808r-12,2l2285,8813r-12,2l2261,8820r-12,7l2237,8834r-10,8l2218,8851r-15,19l2203,8873r-7,12l2191,8897r-5,14l2184,8923r-2,15l2182,9478r2,14l2186,9506r5,12l2196,9530r31,-4l2230,9528r-8,-12l2220,9506r-5,-9l2213,9485r-3,-10l2210,8952r3,-12l2213,8928r2,-12l2220,8906r5,-9l2230,8887r-3,3l2242,8870r7,-7l2256,8856r10,-5l2275,8846xe" stroked="f">
              <v:path arrowok="t"/>
            </v:shape>
            <v:shape id="_x0000_s1039" style="position:absolute;left:2196;top:9463;width:8921;height:144" coordorigin="2196,9463" coordsize="8921,144" path="m2220,9564r10,10l2239,9581r10,7l2261,9595r12,5l2287,9602r12,3l2311,9607r8674,l10999,9605r60,-24l11078,9562r15,-17l11093,9542r2,l11100,9530r7,-12l11110,9504r4,-12l11114,9478r3,-15l11086,9475r-3,12l11081,9497r-3,12l11074,9518r-5,10l11069,9526r-15,19l11047,9552r-7,5l11033,9564r-10,5l11014,9571r-10,3l10994,9576r-8692,l2292,9574r-10,-3l2273,9566r-10,-4l2256,9557r-7,-7l2242,9542r-15,-16l2196,9530r7,12l2203,9545r17,19xe" stroked="f">
              <v:path arrowok="t"/>
            </v:shape>
            <w10:wrap anchorx="page" anchory="page"/>
          </v:group>
        </w:pict>
      </w:r>
      <w:r w:rsidR="00E43936">
        <w:rPr>
          <w:sz w:val="36"/>
          <w:szCs w:val="36"/>
        </w:rPr>
        <w:t>•</w:t>
      </w:r>
      <w:r w:rsidR="00E43936">
        <w:rPr>
          <w:spacing w:val="-36"/>
          <w:sz w:val="36"/>
          <w:szCs w:val="36"/>
        </w:rPr>
        <w:t xml:space="preserve"> </w:t>
      </w:r>
      <w:r w:rsidR="00E43936">
        <w:rPr>
          <w:b/>
          <w:spacing w:val="-1"/>
          <w:sz w:val="36"/>
          <w:szCs w:val="36"/>
        </w:rPr>
        <w:t>Un</w:t>
      </w:r>
      <w:r w:rsidR="00E43936">
        <w:rPr>
          <w:b/>
          <w:spacing w:val="1"/>
          <w:sz w:val="36"/>
          <w:szCs w:val="36"/>
        </w:rPr>
        <w:t>i</w:t>
      </w:r>
      <w:r w:rsidR="00E43936">
        <w:rPr>
          <w:b/>
          <w:sz w:val="36"/>
          <w:szCs w:val="36"/>
        </w:rPr>
        <w:t>o</w:t>
      </w:r>
      <w:r w:rsidR="00E43936">
        <w:rPr>
          <w:b/>
          <w:spacing w:val="-1"/>
          <w:sz w:val="36"/>
          <w:szCs w:val="36"/>
        </w:rPr>
        <w:t>n</w:t>
      </w:r>
      <w:r w:rsidR="00E43936">
        <w:rPr>
          <w:b/>
          <w:sz w:val="36"/>
          <w:szCs w:val="36"/>
        </w:rPr>
        <w:t>-</w:t>
      </w:r>
      <w:r w:rsidR="00E43936">
        <w:rPr>
          <w:b/>
          <w:spacing w:val="1"/>
          <w:sz w:val="36"/>
          <w:szCs w:val="36"/>
        </w:rPr>
        <w:t>c</w:t>
      </w:r>
      <w:r w:rsidR="00E43936">
        <w:rPr>
          <w:b/>
          <w:sz w:val="36"/>
          <w:szCs w:val="36"/>
        </w:rPr>
        <w:t>om</w:t>
      </w:r>
      <w:r w:rsidR="00E43936">
        <w:rPr>
          <w:b/>
          <w:spacing w:val="-1"/>
          <w:sz w:val="36"/>
          <w:szCs w:val="36"/>
        </w:rPr>
        <w:t>p</w:t>
      </w:r>
      <w:r w:rsidR="00E43936">
        <w:rPr>
          <w:b/>
          <w:sz w:val="36"/>
          <w:szCs w:val="36"/>
        </w:rPr>
        <w:t>at</w:t>
      </w:r>
      <w:r w:rsidR="00E43936">
        <w:rPr>
          <w:b/>
          <w:spacing w:val="1"/>
          <w:sz w:val="36"/>
          <w:szCs w:val="36"/>
        </w:rPr>
        <w:t>i</w:t>
      </w:r>
      <w:r w:rsidR="00E43936">
        <w:rPr>
          <w:b/>
          <w:spacing w:val="-1"/>
          <w:sz w:val="36"/>
          <w:szCs w:val="36"/>
        </w:rPr>
        <w:t>b</w:t>
      </w:r>
      <w:r w:rsidR="00E43936">
        <w:rPr>
          <w:b/>
          <w:spacing w:val="1"/>
          <w:sz w:val="36"/>
          <w:szCs w:val="36"/>
        </w:rPr>
        <w:t>le</w:t>
      </w:r>
      <w:r w:rsidR="00E43936">
        <w:rPr>
          <w:sz w:val="36"/>
          <w:szCs w:val="36"/>
        </w:rPr>
        <w:t>:</w:t>
      </w:r>
      <w:r w:rsidR="00E43936">
        <w:rPr>
          <w:spacing w:val="-8"/>
          <w:sz w:val="36"/>
          <w:szCs w:val="36"/>
        </w:rPr>
        <w:t xml:space="preserve"> </w:t>
      </w:r>
      <w:r w:rsidR="00E43936">
        <w:rPr>
          <w:spacing w:val="-23"/>
          <w:sz w:val="36"/>
          <w:szCs w:val="36"/>
        </w:rPr>
        <w:t>T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>b</w:t>
      </w:r>
      <w:r w:rsidR="00E43936">
        <w:rPr>
          <w:spacing w:val="1"/>
          <w:sz w:val="36"/>
          <w:szCs w:val="36"/>
        </w:rPr>
        <w:t>le</w:t>
      </w:r>
      <w:r w:rsidR="00E43936">
        <w:rPr>
          <w:sz w:val="36"/>
          <w:szCs w:val="36"/>
        </w:rPr>
        <w:t>s</w:t>
      </w:r>
      <w:r w:rsidR="00E43936">
        <w:rPr>
          <w:spacing w:val="-2"/>
          <w:sz w:val="36"/>
          <w:szCs w:val="36"/>
        </w:rPr>
        <w:t xml:space="preserve"> 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>h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 xml:space="preserve">re </w:t>
      </w:r>
      <w:r w:rsidR="00E43936">
        <w:rPr>
          <w:spacing w:val="1"/>
          <w:sz w:val="36"/>
          <w:szCs w:val="36"/>
        </w:rPr>
        <w:t>t</w:t>
      </w:r>
      <w:r w:rsidR="00E43936">
        <w:rPr>
          <w:sz w:val="36"/>
          <w:szCs w:val="36"/>
        </w:rPr>
        <w:t xml:space="preserve">he </w:t>
      </w:r>
      <w:r w:rsidR="00E43936">
        <w:rPr>
          <w:spacing w:val="-1"/>
          <w:sz w:val="36"/>
          <w:szCs w:val="36"/>
        </w:rPr>
        <w:t>s</w:t>
      </w:r>
      <w:r w:rsidR="00E43936">
        <w:rPr>
          <w:spacing w:val="1"/>
          <w:sz w:val="36"/>
          <w:szCs w:val="36"/>
        </w:rPr>
        <w:t>a</w:t>
      </w:r>
      <w:r w:rsidR="00E43936">
        <w:rPr>
          <w:spacing w:val="-2"/>
          <w:sz w:val="36"/>
          <w:szCs w:val="36"/>
        </w:rPr>
        <w:t>m</w:t>
      </w:r>
      <w:r w:rsidR="00E43936">
        <w:rPr>
          <w:sz w:val="36"/>
          <w:szCs w:val="36"/>
        </w:rPr>
        <w:t>e nu</w:t>
      </w:r>
      <w:r w:rsidR="00E43936">
        <w:rPr>
          <w:spacing w:val="-2"/>
          <w:sz w:val="36"/>
          <w:szCs w:val="36"/>
        </w:rPr>
        <w:t>m</w:t>
      </w:r>
      <w:r w:rsidR="00E43936">
        <w:rPr>
          <w:sz w:val="36"/>
          <w:szCs w:val="36"/>
        </w:rPr>
        <w:t>b</w:t>
      </w:r>
      <w:r w:rsidR="00E43936">
        <w:rPr>
          <w:spacing w:val="1"/>
          <w:sz w:val="36"/>
          <w:szCs w:val="36"/>
        </w:rPr>
        <w:t>e</w:t>
      </w:r>
      <w:r w:rsidR="00E43936">
        <w:rPr>
          <w:sz w:val="36"/>
          <w:szCs w:val="36"/>
        </w:rPr>
        <w:t>r</w:t>
      </w:r>
      <w:r w:rsidR="00E43936">
        <w:rPr>
          <w:spacing w:val="1"/>
          <w:sz w:val="36"/>
          <w:szCs w:val="36"/>
        </w:rPr>
        <w:t xml:space="preserve"> </w:t>
      </w:r>
      <w:r w:rsidR="00E43936">
        <w:rPr>
          <w:sz w:val="36"/>
          <w:szCs w:val="36"/>
        </w:rPr>
        <w:t>of</w:t>
      </w:r>
      <w:r w:rsidR="00E43936">
        <w:rPr>
          <w:spacing w:val="1"/>
          <w:sz w:val="36"/>
          <w:szCs w:val="36"/>
        </w:rPr>
        <w:t xml:space="preserve"> c</w:t>
      </w:r>
      <w:r w:rsidR="00E43936">
        <w:rPr>
          <w:sz w:val="36"/>
          <w:szCs w:val="36"/>
        </w:rPr>
        <w:t>o</w:t>
      </w:r>
      <w:r w:rsidR="00E43936">
        <w:rPr>
          <w:spacing w:val="1"/>
          <w:sz w:val="36"/>
          <w:szCs w:val="36"/>
        </w:rPr>
        <w:t>l</w:t>
      </w:r>
      <w:r w:rsidR="00E43936">
        <w:rPr>
          <w:sz w:val="36"/>
          <w:szCs w:val="36"/>
        </w:rPr>
        <w:t>u</w:t>
      </w:r>
      <w:r w:rsidR="00E43936">
        <w:rPr>
          <w:spacing w:val="-2"/>
          <w:sz w:val="36"/>
          <w:szCs w:val="36"/>
        </w:rPr>
        <w:t>m</w:t>
      </w:r>
      <w:r w:rsidR="00E43936">
        <w:rPr>
          <w:sz w:val="36"/>
          <w:szCs w:val="36"/>
        </w:rPr>
        <w:t>n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 xml:space="preserve">, 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>nd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pacing w:val="1"/>
          <w:sz w:val="36"/>
          <w:szCs w:val="36"/>
        </w:rPr>
        <w:t>t</w:t>
      </w:r>
      <w:r w:rsidR="00E43936">
        <w:rPr>
          <w:sz w:val="36"/>
          <w:szCs w:val="36"/>
        </w:rPr>
        <w:t>h</w:t>
      </w:r>
      <w:r w:rsidR="00E43936">
        <w:rPr>
          <w:spacing w:val="1"/>
          <w:sz w:val="36"/>
          <w:szCs w:val="36"/>
        </w:rPr>
        <w:t>ei</w:t>
      </w:r>
      <w:r w:rsidR="00E43936">
        <w:rPr>
          <w:sz w:val="36"/>
          <w:szCs w:val="36"/>
        </w:rPr>
        <w:t xml:space="preserve">r </w:t>
      </w:r>
      <w:r w:rsidR="00E43936">
        <w:rPr>
          <w:spacing w:val="1"/>
          <w:sz w:val="36"/>
          <w:szCs w:val="36"/>
        </w:rPr>
        <w:t>c</w:t>
      </w:r>
      <w:r w:rsidR="00E43936">
        <w:rPr>
          <w:sz w:val="36"/>
          <w:szCs w:val="36"/>
        </w:rPr>
        <w:t>orr</w:t>
      </w:r>
      <w:r w:rsidR="00E43936">
        <w:rPr>
          <w:spacing w:val="1"/>
          <w:sz w:val="36"/>
          <w:szCs w:val="36"/>
        </w:rPr>
        <w:t>e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>pond</w:t>
      </w:r>
      <w:r w:rsidR="00E43936">
        <w:rPr>
          <w:spacing w:val="1"/>
          <w:sz w:val="36"/>
          <w:szCs w:val="36"/>
        </w:rPr>
        <w:t>i</w:t>
      </w:r>
      <w:r w:rsidR="00E43936">
        <w:rPr>
          <w:sz w:val="36"/>
          <w:szCs w:val="36"/>
        </w:rPr>
        <w:t>ng</w:t>
      </w:r>
      <w:r w:rsidR="00E43936">
        <w:rPr>
          <w:spacing w:val="-1"/>
          <w:sz w:val="36"/>
          <w:szCs w:val="36"/>
        </w:rPr>
        <w:t xml:space="preserve"> </w:t>
      </w:r>
      <w:r w:rsidR="00E43936">
        <w:rPr>
          <w:spacing w:val="1"/>
          <w:sz w:val="36"/>
          <w:szCs w:val="36"/>
        </w:rPr>
        <w:t>c</w:t>
      </w:r>
      <w:r w:rsidR="00E43936">
        <w:rPr>
          <w:sz w:val="36"/>
          <w:szCs w:val="36"/>
        </w:rPr>
        <w:t>o</w:t>
      </w:r>
      <w:r w:rsidR="00E43936">
        <w:rPr>
          <w:spacing w:val="1"/>
          <w:sz w:val="36"/>
          <w:szCs w:val="36"/>
        </w:rPr>
        <w:t>l</w:t>
      </w:r>
      <w:r w:rsidR="00E43936">
        <w:rPr>
          <w:sz w:val="36"/>
          <w:szCs w:val="36"/>
        </w:rPr>
        <w:t>u</w:t>
      </w:r>
      <w:r w:rsidR="00E43936">
        <w:rPr>
          <w:spacing w:val="-2"/>
          <w:sz w:val="36"/>
          <w:szCs w:val="36"/>
        </w:rPr>
        <w:t>m</w:t>
      </w:r>
      <w:r w:rsidR="00E43936">
        <w:rPr>
          <w:sz w:val="36"/>
          <w:szCs w:val="36"/>
        </w:rPr>
        <w:t xml:space="preserve">ns </w:t>
      </w:r>
      <w:r w:rsidR="00E43936">
        <w:rPr>
          <w:spacing w:val="-1"/>
          <w:sz w:val="36"/>
          <w:szCs w:val="36"/>
        </w:rPr>
        <w:t>s</w:t>
      </w:r>
      <w:r w:rsidR="00E43936">
        <w:rPr>
          <w:sz w:val="36"/>
          <w:szCs w:val="36"/>
        </w:rPr>
        <w:t>h</w:t>
      </w:r>
      <w:r w:rsidR="00E43936">
        <w:rPr>
          <w:spacing w:val="1"/>
          <w:sz w:val="36"/>
          <w:szCs w:val="36"/>
        </w:rPr>
        <w:t>a</w:t>
      </w:r>
      <w:r w:rsidR="00E43936">
        <w:rPr>
          <w:sz w:val="36"/>
          <w:szCs w:val="36"/>
        </w:rPr>
        <w:t xml:space="preserve">re </w:t>
      </w:r>
      <w:r w:rsidR="00E43936">
        <w:rPr>
          <w:spacing w:val="1"/>
          <w:sz w:val="36"/>
          <w:szCs w:val="36"/>
        </w:rPr>
        <w:t>c</w:t>
      </w:r>
      <w:r w:rsidR="00E43936">
        <w:rPr>
          <w:sz w:val="36"/>
          <w:szCs w:val="36"/>
        </w:rPr>
        <w:t>o</w:t>
      </w:r>
      <w:r w:rsidR="00E43936">
        <w:rPr>
          <w:spacing w:val="-2"/>
          <w:sz w:val="36"/>
          <w:szCs w:val="36"/>
        </w:rPr>
        <w:t>m</w:t>
      </w:r>
      <w:r w:rsidR="00E43936">
        <w:rPr>
          <w:sz w:val="36"/>
          <w:szCs w:val="36"/>
        </w:rPr>
        <w:t>p</w:t>
      </w:r>
      <w:r w:rsidR="00E43936">
        <w:rPr>
          <w:spacing w:val="1"/>
          <w:sz w:val="36"/>
          <w:szCs w:val="36"/>
        </w:rPr>
        <w:t>ati</w:t>
      </w:r>
      <w:r w:rsidR="00E43936">
        <w:rPr>
          <w:sz w:val="36"/>
          <w:szCs w:val="36"/>
        </w:rPr>
        <w:t>b</w:t>
      </w:r>
      <w:r w:rsidR="00E43936">
        <w:rPr>
          <w:spacing w:val="1"/>
          <w:sz w:val="36"/>
          <w:szCs w:val="36"/>
        </w:rPr>
        <w:t>l</w:t>
      </w:r>
      <w:r w:rsidR="00E43936">
        <w:rPr>
          <w:sz w:val="36"/>
          <w:szCs w:val="36"/>
        </w:rPr>
        <w:t>e</w:t>
      </w:r>
      <w:r w:rsidR="00E43936">
        <w:rPr>
          <w:spacing w:val="-3"/>
          <w:sz w:val="36"/>
          <w:szCs w:val="36"/>
        </w:rPr>
        <w:t xml:space="preserve"> </w:t>
      </w:r>
      <w:r w:rsidR="00E43936">
        <w:rPr>
          <w:sz w:val="36"/>
          <w:szCs w:val="36"/>
        </w:rPr>
        <w:t>do</w:t>
      </w:r>
      <w:r w:rsidR="00E43936">
        <w:rPr>
          <w:spacing w:val="-2"/>
          <w:sz w:val="36"/>
          <w:szCs w:val="36"/>
        </w:rPr>
        <w:t>m</w:t>
      </w:r>
      <w:r w:rsidR="00E43936">
        <w:rPr>
          <w:spacing w:val="1"/>
          <w:sz w:val="36"/>
          <w:szCs w:val="36"/>
        </w:rPr>
        <w:t>ai</w:t>
      </w:r>
      <w:r w:rsidR="00E43936">
        <w:rPr>
          <w:sz w:val="36"/>
          <w:szCs w:val="36"/>
        </w:rPr>
        <w:t>ns</w:t>
      </w:r>
    </w:p>
    <w:p w:rsidR="00D871FB" w:rsidRDefault="00D871FB">
      <w:pPr>
        <w:spacing w:before="3" w:line="100" w:lineRule="exact"/>
        <w:rPr>
          <w:sz w:val="11"/>
          <w:szCs w:val="11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400" w:lineRule="exact"/>
        <w:ind w:left="1946"/>
        <w:rPr>
          <w:sz w:val="36"/>
          <w:szCs w:val="36"/>
        </w:rPr>
      </w:pPr>
      <w:r>
        <w:rPr>
          <w:sz w:val="36"/>
          <w:szCs w:val="36"/>
        </w:rPr>
        <w:t>•</w:t>
      </w:r>
      <w:r>
        <w:rPr>
          <w:spacing w:val="-36"/>
          <w:sz w:val="36"/>
          <w:szCs w:val="36"/>
        </w:rPr>
        <w:t xml:space="preserve"> </w:t>
      </w:r>
      <w:r>
        <w:rPr>
          <w:spacing w:val="-20"/>
          <w:sz w:val="36"/>
          <w:szCs w:val="36"/>
        </w:rPr>
        <w:t>Y</w:t>
      </w:r>
      <w:r>
        <w:rPr>
          <w:spacing w:val="1"/>
          <w:sz w:val="36"/>
          <w:szCs w:val="36"/>
        </w:rPr>
        <w:t>iel</w:t>
      </w:r>
      <w:r>
        <w:rPr>
          <w:sz w:val="36"/>
          <w:szCs w:val="36"/>
        </w:rPr>
        <w:t>ds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on</w:t>
      </w:r>
      <w:r>
        <w:rPr>
          <w:spacing w:val="1"/>
          <w:sz w:val="36"/>
          <w:szCs w:val="36"/>
        </w:rPr>
        <w:t>l</w:t>
      </w:r>
      <w:r>
        <w:rPr>
          <w:sz w:val="36"/>
          <w:szCs w:val="36"/>
        </w:rPr>
        <w:t>y</w:t>
      </w:r>
      <w:r>
        <w:rPr>
          <w:spacing w:val="-1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he ro</w:t>
      </w:r>
      <w:r>
        <w:rPr>
          <w:spacing w:val="-1"/>
          <w:sz w:val="36"/>
          <w:szCs w:val="36"/>
        </w:rPr>
        <w:t>w</w:t>
      </w:r>
      <w:r>
        <w:rPr>
          <w:sz w:val="36"/>
          <w:szCs w:val="36"/>
        </w:rPr>
        <w:t xml:space="preserve">s 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h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 xml:space="preserve">t 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pp</w:t>
      </w:r>
      <w:r>
        <w:rPr>
          <w:spacing w:val="1"/>
          <w:sz w:val="36"/>
          <w:szCs w:val="36"/>
        </w:rPr>
        <w:t>ea</w:t>
      </w:r>
      <w:r>
        <w:rPr>
          <w:sz w:val="36"/>
          <w:szCs w:val="36"/>
        </w:rPr>
        <w:t>r</w:t>
      </w:r>
      <w:r>
        <w:rPr>
          <w:spacing w:val="-3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n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bo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h</w:t>
      </w:r>
      <w:r>
        <w:rPr>
          <w:spacing w:val="-1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ta</w:t>
      </w:r>
      <w:r>
        <w:rPr>
          <w:sz w:val="36"/>
          <w:szCs w:val="36"/>
        </w:rPr>
        <w:t>b</w:t>
      </w:r>
      <w:r>
        <w:rPr>
          <w:spacing w:val="1"/>
          <w:sz w:val="36"/>
          <w:szCs w:val="36"/>
        </w:rPr>
        <w:t>le</w:t>
      </w:r>
      <w:r>
        <w:rPr>
          <w:sz w:val="36"/>
          <w:szCs w:val="36"/>
        </w:rPr>
        <w:t>s</w:t>
      </w:r>
    </w:p>
    <w:p w:rsidR="00D871FB" w:rsidRDefault="00E43936">
      <w:pPr>
        <w:spacing w:before="39"/>
        <w:ind w:left="1946"/>
        <w:rPr>
          <w:sz w:val="36"/>
          <w:szCs w:val="36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sz w:val="36"/>
          <w:szCs w:val="36"/>
        </w:rPr>
        <w:t>•</w:t>
      </w:r>
      <w:r>
        <w:rPr>
          <w:spacing w:val="-36"/>
          <w:sz w:val="36"/>
          <w:szCs w:val="36"/>
        </w:rPr>
        <w:t xml:space="preserve"> </w:t>
      </w:r>
      <w:r>
        <w:rPr>
          <w:spacing w:val="-23"/>
          <w:sz w:val="36"/>
          <w:szCs w:val="36"/>
        </w:rPr>
        <w:t>T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b</w:t>
      </w:r>
      <w:r>
        <w:rPr>
          <w:spacing w:val="1"/>
          <w:sz w:val="36"/>
          <w:szCs w:val="36"/>
        </w:rPr>
        <w:t>le</w:t>
      </w:r>
      <w:r>
        <w:rPr>
          <w:sz w:val="36"/>
          <w:szCs w:val="36"/>
        </w:rPr>
        <w:t>s</w:t>
      </w:r>
      <w:r>
        <w:rPr>
          <w:spacing w:val="-4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u</w:t>
      </w:r>
      <w:r>
        <w:rPr>
          <w:spacing w:val="-1"/>
          <w:sz w:val="36"/>
          <w:szCs w:val="36"/>
        </w:rPr>
        <w:t>s</w:t>
      </w:r>
      <w:r>
        <w:rPr>
          <w:sz w:val="36"/>
          <w:szCs w:val="36"/>
        </w:rPr>
        <w:t>t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be un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on-</w:t>
      </w:r>
      <w:r>
        <w:rPr>
          <w:spacing w:val="1"/>
          <w:sz w:val="36"/>
          <w:szCs w:val="36"/>
        </w:rPr>
        <w:t>c</w:t>
      </w:r>
      <w:r>
        <w:rPr>
          <w:sz w:val="36"/>
          <w:szCs w:val="36"/>
        </w:rPr>
        <w:t>o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p</w:t>
      </w:r>
      <w:r>
        <w:rPr>
          <w:spacing w:val="1"/>
          <w:sz w:val="36"/>
          <w:szCs w:val="36"/>
        </w:rPr>
        <w:t>ati</w:t>
      </w:r>
      <w:r>
        <w:rPr>
          <w:sz w:val="36"/>
          <w:szCs w:val="36"/>
        </w:rPr>
        <w:t>b</w:t>
      </w:r>
      <w:r>
        <w:rPr>
          <w:spacing w:val="1"/>
          <w:sz w:val="36"/>
          <w:szCs w:val="36"/>
        </w:rPr>
        <w:t>l</w:t>
      </w:r>
      <w:r>
        <w:rPr>
          <w:sz w:val="36"/>
          <w:szCs w:val="36"/>
        </w:rPr>
        <w:t>e</w:t>
      </w:r>
      <w:r>
        <w:rPr>
          <w:spacing w:val="-3"/>
          <w:sz w:val="36"/>
          <w:szCs w:val="36"/>
        </w:rPr>
        <w:t xml:space="preserve"> 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o</w:t>
      </w:r>
      <w:r>
        <w:rPr>
          <w:spacing w:val="-1"/>
          <w:sz w:val="36"/>
          <w:szCs w:val="36"/>
        </w:rPr>
        <w:t xml:space="preserve"> </w:t>
      </w:r>
      <w:r>
        <w:rPr>
          <w:spacing w:val="5"/>
          <w:sz w:val="36"/>
          <w:szCs w:val="36"/>
        </w:rPr>
        <w:t>y</w:t>
      </w:r>
      <w:r>
        <w:rPr>
          <w:spacing w:val="1"/>
          <w:sz w:val="36"/>
          <w:szCs w:val="36"/>
        </w:rPr>
        <w:t>iel</w:t>
      </w:r>
      <w:r>
        <w:rPr>
          <w:sz w:val="36"/>
          <w:szCs w:val="36"/>
        </w:rPr>
        <w:t>d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v</w:t>
      </w:r>
      <w:r>
        <w:rPr>
          <w:spacing w:val="1"/>
          <w:sz w:val="36"/>
          <w:szCs w:val="36"/>
        </w:rPr>
        <w:t>ali</w:t>
      </w:r>
      <w:r>
        <w:rPr>
          <w:sz w:val="36"/>
          <w:szCs w:val="36"/>
        </w:rPr>
        <w:t>d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r</w:t>
      </w:r>
      <w:r>
        <w:rPr>
          <w:spacing w:val="1"/>
          <w:sz w:val="36"/>
          <w:szCs w:val="36"/>
        </w:rPr>
        <w:t>e</w:t>
      </w:r>
      <w:r>
        <w:rPr>
          <w:spacing w:val="-1"/>
          <w:sz w:val="36"/>
          <w:szCs w:val="36"/>
        </w:rPr>
        <w:t>s</w:t>
      </w:r>
      <w:r>
        <w:rPr>
          <w:sz w:val="36"/>
          <w:szCs w:val="36"/>
        </w:rPr>
        <w:t>u</w:t>
      </w:r>
      <w:r>
        <w:rPr>
          <w:spacing w:val="1"/>
          <w:sz w:val="36"/>
          <w:szCs w:val="36"/>
        </w:rPr>
        <w:t>lt</w:t>
      </w:r>
      <w:r>
        <w:rPr>
          <w:sz w:val="36"/>
          <w:szCs w:val="36"/>
        </w:rPr>
        <w:t>s</w:t>
      </w: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661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3.4 - Se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ect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8" w:line="240" w:lineRule="exact"/>
        <w:rPr>
          <w:sz w:val="24"/>
          <w:szCs w:val="24"/>
        </w:rPr>
      </w:pPr>
    </w:p>
    <w:p w:rsidR="00D871FB" w:rsidRDefault="00730A68">
      <w:pPr>
        <w:ind w:left="240"/>
      </w:pPr>
      <w:r>
        <w:pict>
          <v:shape id="_x0000_i1029" type="#_x0000_t75" style="width:708pt;height:270pt">
            <v:imagedata r:id="rId23" o:title=""/>
          </v:shape>
        </w:pict>
      </w:r>
    </w:p>
    <w:p w:rsidR="00D871FB" w:rsidRDefault="00D871FB">
      <w:pPr>
        <w:spacing w:before="10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519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3.5 - Pro</w:t>
      </w:r>
      <w:r>
        <w:rPr>
          <w:spacing w:val="-1"/>
          <w:sz w:val="72"/>
          <w:szCs w:val="72"/>
        </w:rPr>
        <w:t>j</w:t>
      </w:r>
      <w:r>
        <w:rPr>
          <w:sz w:val="72"/>
          <w:szCs w:val="72"/>
        </w:rPr>
        <w:t>ect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6" w:line="280" w:lineRule="exact"/>
        <w:rPr>
          <w:sz w:val="28"/>
          <w:szCs w:val="28"/>
        </w:rPr>
      </w:pPr>
    </w:p>
    <w:p w:rsidR="00D871FB" w:rsidRDefault="00730A68">
      <w:pPr>
        <w:ind w:left="1546"/>
      </w:pPr>
      <w:r>
        <w:pict>
          <v:shape id="_x0000_i1030" type="#_x0000_t75" style="width:582pt;height:357pt">
            <v:imagedata r:id="rId24" o:title=""/>
          </v:shape>
        </w:pict>
      </w:r>
    </w:p>
    <w:p w:rsidR="00D871FB" w:rsidRDefault="00D871FB">
      <w:pPr>
        <w:spacing w:before="9" w:line="160" w:lineRule="exact"/>
        <w:rPr>
          <w:sz w:val="16"/>
          <w:szCs w:val="16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  <w:rPr>
          <w:rFonts w:ascii="Calibri" w:eastAsia="Calibri" w:hAnsi="Calibri" w:cs="Calibri"/>
          <w:color w:val="252525"/>
          <w:spacing w:val="1"/>
          <w:sz w:val="18"/>
          <w:szCs w:val="18"/>
        </w:rPr>
      </w:pPr>
    </w:p>
    <w:p w:rsidR="00580D3C" w:rsidRDefault="00580D3C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639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 xml:space="preserve">gure 3.6 - </w:t>
      </w:r>
      <w:r>
        <w:rPr>
          <w:spacing w:val="1"/>
          <w:sz w:val="72"/>
          <w:szCs w:val="72"/>
        </w:rPr>
        <w:t>U</w:t>
      </w:r>
      <w:r>
        <w:rPr>
          <w:sz w:val="72"/>
          <w:szCs w:val="72"/>
        </w:rPr>
        <w:t>n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on</w:t>
      </w:r>
    </w:p>
    <w:p w:rsidR="00D871FB" w:rsidRDefault="00D871FB">
      <w:pPr>
        <w:spacing w:before="4" w:line="120" w:lineRule="exact"/>
        <w:rPr>
          <w:sz w:val="13"/>
          <w:szCs w:val="13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730A68">
      <w:pPr>
        <w:ind w:left="240"/>
      </w:pPr>
      <w:r>
        <w:pict>
          <v:shape id="_x0000_i1031" type="#_x0000_t75" style="width:708pt;height:131.25pt">
            <v:imagedata r:id="rId25" o:title=""/>
          </v:shape>
        </w:pic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6" w:line="240" w:lineRule="exact"/>
        <w:rPr>
          <w:sz w:val="24"/>
          <w:szCs w:val="2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301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3.7 - In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er</w:t>
      </w:r>
      <w:r>
        <w:rPr>
          <w:spacing w:val="1"/>
          <w:sz w:val="72"/>
          <w:szCs w:val="72"/>
        </w:rPr>
        <w:t>s</w:t>
      </w:r>
      <w:r>
        <w:rPr>
          <w:sz w:val="72"/>
          <w:szCs w:val="72"/>
        </w:rPr>
        <w:t>ect</w:t>
      </w:r>
    </w:p>
    <w:p w:rsidR="00D871FB" w:rsidRDefault="00D871FB">
      <w:pPr>
        <w:spacing w:before="8" w:line="120" w:lineRule="exact"/>
        <w:rPr>
          <w:sz w:val="12"/>
          <w:szCs w:val="12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200837">
      <w:pPr>
        <w:ind w:left="240"/>
      </w:pPr>
      <w:r>
        <w:pict>
          <v:shape id="_x0000_i1032" type="#_x0000_t75" style="width:702pt;height:112.5pt">
            <v:imagedata r:id="rId26" o:title=""/>
          </v:shape>
        </w:pic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8" w:line="220" w:lineRule="exact"/>
        <w:rPr>
          <w:sz w:val="22"/>
          <w:szCs w:val="22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3384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tion</w:t>
      </w:r>
      <w:r>
        <w:rPr>
          <w:color w:val="414355"/>
          <w:position w:val="1"/>
          <w:sz w:val="80"/>
          <w:szCs w:val="80"/>
        </w:rPr>
        <w:t>al</w:t>
      </w:r>
      <w:r>
        <w:rPr>
          <w:color w:val="414355"/>
          <w:spacing w:val="-13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Set</w:t>
      </w:r>
      <w:r>
        <w:rPr>
          <w:color w:val="414355"/>
          <w:spacing w:val="-1"/>
          <w:position w:val="1"/>
          <w:sz w:val="80"/>
          <w:szCs w:val="80"/>
        </w:rPr>
        <w:t xml:space="preserve"> O</w:t>
      </w:r>
      <w:r>
        <w:rPr>
          <w:color w:val="414355"/>
          <w:spacing w:val="1"/>
          <w:position w:val="1"/>
          <w:sz w:val="80"/>
          <w:szCs w:val="80"/>
        </w:rPr>
        <w:t>p</w:t>
      </w:r>
      <w:r>
        <w:rPr>
          <w:color w:val="414355"/>
          <w:position w:val="1"/>
          <w:sz w:val="80"/>
          <w:szCs w:val="80"/>
        </w:rPr>
        <w:t>era</w:t>
      </w:r>
      <w:r>
        <w:rPr>
          <w:color w:val="414355"/>
          <w:spacing w:val="1"/>
          <w:position w:val="1"/>
          <w:sz w:val="80"/>
          <w:szCs w:val="80"/>
        </w:rPr>
        <w:t>to</w:t>
      </w:r>
      <w:r>
        <w:rPr>
          <w:color w:val="414355"/>
          <w:position w:val="1"/>
          <w:sz w:val="80"/>
          <w:szCs w:val="80"/>
        </w:rPr>
        <w:t>rs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D</w:t>
      </w:r>
      <w:r>
        <w:rPr>
          <w:b/>
          <w:color w:val="000000"/>
          <w:spacing w:val="1"/>
          <w:sz w:val="56"/>
          <w:szCs w:val="56"/>
        </w:rPr>
        <w:t>iff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-11"/>
          <w:sz w:val="56"/>
          <w:szCs w:val="56"/>
        </w:rPr>
        <w:t>r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n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z w:val="56"/>
          <w:szCs w:val="56"/>
        </w:rPr>
        <w:t>e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1765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-28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iel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no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f</w:t>
      </w:r>
      <w:r>
        <w:rPr>
          <w:color w:val="000000"/>
          <w:spacing w:val="1"/>
          <w:sz w:val="52"/>
          <w:szCs w:val="52"/>
        </w:rPr>
        <w:t>oun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r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-35"/>
          <w:sz w:val="52"/>
          <w:szCs w:val="52"/>
        </w:rPr>
        <w:t>T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un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-co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ati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1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iel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ali</w:t>
      </w:r>
      <w:r>
        <w:rPr>
          <w:color w:val="000000"/>
          <w:sz w:val="52"/>
          <w:szCs w:val="52"/>
        </w:rPr>
        <w:t xml:space="preserve">d </w:t>
      </w:r>
      <w:r>
        <w:rPr>
          <w:color w:val="000000"/>
          <w:spacing w:val="-1"/>
          <w:sz w:val="52"/>
          <w:szCs w:val="52"/>
        </w:rPr>
        <w:t>res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lt</w:t>
      </w:r>
      <w:r>
        <w:rPr>
          <w:color w:val="000000"/>
          <w:sz w:val="52"/>
          <w:szCs w:val="52"/>
        </w:rPr>
        <w:t>s</w:t>
      </w:r>
    </w:p>
    <w:p w:rsidR="00D871FB" w:rsidRDefault="00D871FB">
      <w:pPr>
        <w:spacing w:before="7" w:line="200" w:lineRule="exact"/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P</w:t>
      </w:r>
      <w:r>
        <w:rPr>
          <w:b/>
          <w:color w:val="000000"/>
          <w:spacing w:val="-1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odu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z w:val="56"/>
          <w:szCs w:val="56"/>
        </w:rPr>
        <w:t>t</w:t>
      </w:r>
    </w:p>
    <w:p w:rsidR="00D871FB" w:rsidRDefault="00D871FB">
      <w:pPr>
        <w:spacing w:before="7" w:line="200" w:lineRule="exact"/>
      </w:pPr>
    </w:p>
    <w:p w:rsidR="00D871FB" w:rsidRDefault="00E43936">
      <w:pPr>
        <w:ind w:left="1632"/>
        <w:rPr>
          <w:sz w:val="52"/>
          <w:szCs w:val="52"/>
        </w:rPr>
        <w:sectPr w:rsidR="00D871FB">
          <w:footerReference w:type="default" r:id="rId27"/>
          <w:pgSz w:w="15840" w:h="12240" w:orient="landscape"/>
          <w:pgMar w:top="1460" w:right="580" w:bottom="280" w:left="600" w:header="719" w:footer="870" w:gutter="0"/>
          <w:pgNumType w:start="23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-28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iel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po</w:t>
      </w:r>
      <w:r>
        <w:rPr>
          <w:color w:val="000000"/>
          <w:spacing w:val="-1"/>
          <w:sz w:val="52"/>
          <w:szCs w:val="52"/>
        </w:rPr>
        <w:t>ssi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air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fr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m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w</w:t>
      </w:r>
      <w:r>
        <w:rPr>
          <w:color w:val="000000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s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3384"/>
        <w:rPr>
          <w:sz w:val="80"/>
          <w:szCs w:val="80"/>
        </w:rPr>
      </w:pP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position w:val="1"/>
          <w:sz w:val="80"/>
          <w:szCs w:val="80"/>
        </w:rPr>
        <w:t>l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tion</w:t>
      </w:r>
      <w:r>
        <w:rPr>
          <w:color w:val="414355"/>
          <w:position w:val="1"/>
          <w:sz w:val="80"/>
          <w:szCs w:val="80"/>
        </w:rPr>
        <w:t>al</w:t>
      </w:r>
      <w:r>
        <w:rPr>
          <w:color w:val="414355"/>
          <w:spacing w:val="-13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Set</w:t>
      </w:r>
      <w:r>
        <w:rPr>
          <w:color w:val="414355"/>
          <w:spacing w:val="-1"/>
          <w:position w:val="1"/>
          <w:sz w:val="80"/>
          <w:szCs w:val="80"/>
        </w:rPr>
        <w:t xml:space="preserve"> O</w:t>
      </w:r>
      <w:r>
        <w:rPr>
          <w:color w:val="414355"/>
          <w:spacing w:val="1"/>
          <w:position w:val="1"/>
          <w:sz w:val="80"/>
          <w:szCs w:val="80"/>
        </w:rPr>
        <w:t>p</w:t>
      </w:r>
      <w:r>
        <w:rPr>
          <w:color w:val="414355"/>
          <w:position w:val="1"/>
          <w:sz w:val="80"/>
          <w:szCs w:val="80"/>
        </w:rPr>
        <w:t>era</w:t>
      </w:r>
      <w:r>
        <w:rPr>
          <w:color w:val="414355"/>
          <w:spacing w:val="1"/>
          <w:position w:val="1"/>
          <w:sz w:val="80"/>
          <w:szCs w:val="80"/>
        </w:rPr>
        <w:t>to</w:t>
      </w:r>
      <w:r>
        <w:rPr>
          <w:color w:val="414355"/>
          <w:position w:val="1"/>
          <w:sz w:val="80"/>
          <w:szCs w:val="80"/>
        </w:rPr>
        <w:t>rs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Joi</w:t>
      </w:r>
      <w:r>
        <w:rPr>
          <w:b/>
          <w:color w:val="000000"/>
          <w:sz w:val="56"/>
          <w:szCs w:val="56"/>
        </w:rPr>
        <w:t>n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1342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A</w:t>
      </w:r>
      <w:r>
        <w:rPr>
          <w:color w:val="000000"/>
          <w:spacing w:val="-1"/>
          <w:sz w:val="52"/>
          <w:szCs w:val="52"/>
        </w:rPr>
        <w:t>ll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f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ati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telli</w:t>
      </w:r>
      <w:r>
        <w:rPr>
          <w:color w:val="000000"/>
          <w:spacing w:val="1"/>
          <w:sz w:val="52"/>
          <w:szCs w:val="52"/>
        </w:rPr>
        <w:t>g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tl</w:t>
      </w:r>
      <w:r>
        <w:rPr>
          <w:color w:val="000000"/>
          <w:sz w:val="52"/>
          <w:szCs w:val="52"/>
        </w:rPr>
        <w:t xml:space="preserve">y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fr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m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w</w:t>
      </w:r>
      <w:r>
        <w:rPr>
          <w:color w:val="000000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r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s</w:t>
      </w:r>
    </w:p>
    <w:p w:rsidR="00D871FB" w:rsidRDefault="00D871FB">
      <w:pPr>
        <w:spacing w:before="2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D</w:t>
      </w:r>
      <w:r>
        <w:rPr>
          <w:b/>
          <w:color w:val="000000"/>
          <w:spacing w:val="1"/>
          <w:sz w:val="56"/>
          <w:szCs w:val="56"/>
        </w:rPr>
        <w:t>ivid</w:t>
      </w:r>
      <w:r>
        <w:rPr>
          <w:b/>
          <w:color w:val="000000"/>
          <w:sz w:val="56"/>
          <w:szCs w:val="56"/>
        </w:rPr>
        <w:t>e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2358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se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2</w:t>
      </w:r>
      <w:r>
        <w:rPr>
          <w:color w:val="000000"/>
          <w:spacing w:val="-1"/>
          <w:sz w:val="52"/>
          <w:szCs w:val="52"/>
        </w:rPr>
        <w:t>-c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si</w:t>
      </w:r>
      <w:r>
        <w:rPr>
          <w:color w:val="000000"/>
          <w:spacing w:val="1"/>
          <w:sz w:val="52"/>
          <w:szCs w:val="52"/>
        </w:rPr>
        <w:t>ng</w:t>
      </w:r>
      <w:r>
        <w:rPr>
          <w:color w:val="000000"/>
          <w:spacing w:val="-1"/>
          <w:sz w:val="52"/>
          <w:szCs w:val="52"/>
        </w:rPr>
        <w:t>le-c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is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r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2018" w:right="1184" w:hanging="386"/>
        <w:rPr>
          <w:sz w:val="52"/>
          <w:szCs w:val="52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Ou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pu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s a </w:t>
      </w:r>
      <w:r>
        <w:rPr>
          <w:color w:val="000000"/>
          <w:spacing w:val="-1"/>
          <w:sz w:val="52"/>
          <w:szCs w:val="52"/>
        </w:rPr>
        <w:t>si</w:t>
      </w:r>
      <w:r>
        <w:rPr>
          <w:color w:val="000000"/>
          <w:spacing w:val="1"/>
          <w:sz w:val="52"/>
          <w:szCs w:val="52"/>
        </w:rPr>
        <w:t>ng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tai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fr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m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sec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ass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ciate</w:t>
      </w:r>
      <w:r>
        <w:rPr>
          <w:color w:val="000000"/>
          <w:sz w:val="52"/>
          <w:szCs w:val="52"/>
        </w:rPr>
        <w:t xml:space="preserve">d </w:t>
      </w:r>
      <w:r>
        <w:rPr>
          <w:color w:val="000000"/>
          <w:spacing w:val="1"/>
          <w:sz w:val="52"/>
          <w:szCs w:val="52"/>
        </w:rPr>
        <w:t>w</w:t>
      </w:r>
      <w:r>
        <w:rPr>
          <w:color w:val="000000"/>
          <w:spacing w:val="-1"/>
          <w:sz w:val="52"/>
          <w:szCs w:val="52"/>
        </w:rPr>
        <w:t>it</w:t>
      </w:r>
      <w:r>
        <w:rPr>
          <w:color w:val="000000"/>
          <w:sz w:val="52"/>
          <w:szCs w:val="52"/>
        </w:rPr>
        <w:t xml:space="preserve">h 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er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w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is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r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31" w:right="4955"/>
        <w:jc w:val="center"/>
        <w:rPr>
          <w:sz w:val="80"/>
          <w:szCs w:val="80"/>
        </w:rPr>
      </w:pPr>
      <w:r>
        <w:rPr>
          <w:color w:val="414355"/>
          <w:spacing w:val="-56"/>
          <w:position w:val="1"/>
          <w:sz w:val="80"/>
          <w:szCs w:val="80"/>
        </w:rPr>
        <w:t>T</w:t>
      </w:r>
      <w:r>
        <w:rPr>
          <w:color w:val="414355"/>
          <w:spacing w:val="1"/>
          <w:position w:val="1"/>
          <w:sz w:val="80"/>
          <w:szCs w:val="80"/>
        </w:rPr>
        <w:t>yp</w:t>
      </w:r>
      <w:r>
        <w:rPr>
          <w:color w:val="414355"/>
          <w:position w:val="1"/>
          <w:sz w:val="80"/>
          <w:szCs w:val="80"/>
        </w:rPr>
        <w:t>es</w:t>
      </w:r>
      <w:r>
        <w:rPr>
          <w:color w:val="414355"/>
          <w:spacing w:val="-11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o</w:t>
      </w:r>
      <w:r>
        <w:rPr>
          <w:color w:val="414355"/>
          <w:position w:val="1"/>
          <w:sz w:val="80"/>
          <w:szCs w:val="80"/>
        </w:rPr>
        <w:t>f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w w:val="99"/>
          <w:position w:val="1"/>
          <w:sz w:val="80"/>
          <w:szCs w:val="80"/>
        </w:rPr>
        <w:t>Jo</w:t>
      </w:r>
      <w:r>
        <w:rPr>
          <w:color w:val="414355"/>
          <w:spacing w:val="1"/>
          <w:position w:val="1"/>
          <w:sz w:val="80"/>
          <w:szCs w:val="80"/>
        </w:rPr>
        <w:t>i</w:t>
      </w:r>
      <w:r>
        <w:rPr>
          <w:color w:val="414355"/>
          <w:spacing w:val="1"/>
          <w:w w:val="99"/>
          <w:position w:val="1"/>
          <w:sz w:val="80"/>
          <w:szCs w:val="80"/>
        </w:rPr>
        <w:t>n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038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N</w:t>
      </w:r>
      <w:r>
        <w:rPr>
          <w:b/>
          <w:color w:val="000000"/>
          <w:spacing w:val="1"/>
          <w:sz w:val="56"/>
          <w:szCs w:val="56"/>
        </w:rPr>
        <w:t>atu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a</w:t>
      </w:r>
      <w:r>
        <w:rPr>
          <w:b/>
          <w:color w:val="000000"/>
          <w:sz w:val="56"/>
          <w:szCs w:val="56"/>
        </w:rPr>
        <w:t>l</w:t>
      </w:r>
      <w:r>
        <w:rPr>
          <w:b/>
          <w:color w:val="000000"/>
          <w:spacing w:val="-15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join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L</w:t>
      </w:r>
      <w:r>
        <w:rPr>
          <w:color w:val="000000"/>
          <w:spacing w:val="1"/>
          <w:sz w:val="56"/>
          <w:szCs w:val="56"/>
        </w:rPr>
        <w:t>ink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tin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z w:val="56"/>
          <w:szCs w:val="56"/>
        </w:rPr>
        <w:t xml:space="preserve">s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mm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mm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ttribut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0" w:line="160" w:lineRule="exact"/>
        <w:rPr>
          <w:sz w:val="17"/>
          <w:szCs w:val="17"/>
        </w:rPr>
      </w:pPr>
    </w:p>
    <w:p w:rsidR="00D871FB" w:rsidRDefault="00E43936">
      <w:pPr>
        <w:ind w:left="1632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Jo</w:t>
      </w:r>
      <w:r>
        <w:rPr>
          <w:b/>
          <w:color w:val="000000"/>
          <w:spacing w:val="-1"/>
          <w:sz w:val="52"/>
          <w:szCs w:val="52"/>
        </w:rPr>
        <w:t>i</w:t>
      </w:r>
      <w:r>
        <w:rPr>
          <w:b/>
          <w:color w:val="000000"/>
          <w:sz w:val="52"/>
          <w:szCs w:val="52"/>
        </w:rPr>
        <w:t>n</w:t>
      </w:r>
      <w:r>
        <w:rPr>
          <w:b/>
          <w:color w:val="000000"/>
          <w:spacing w:val="-2"/>
          <w:sz w:val="52"/>
          <w:szCs w:val="52"/>
        </w:rPr>
        <w:t xml:space="preserve"> </w:t>
      </w:r>
      <w:r>
        <w:rPr>
          <w:b/>
          <w:color w:val="000000"/>
          <w:spacing w:val="-1"/>
          <w:sz w:val="52"/>
          <w:szCs w:val="52"/>
        </w:rPr>
        <w:t>c</w:t>
      </w:r>
      <w:r>
        <w:rPr>
          <w:b/>
          <w:color w:val="000000"/>
          <w:spacing w:val="1"/>
          <w:sz w:val="52"/>
          <w:szCs w:val="52"/>
        </w:rPr>
        <w:t>o</w:t>
      </w:r>
      <w:r>
        <w:rPr>
          <w:b/>
          <w:color w:val="000000"/>
          <w:spacing w:val="-1"/>
          <w:sz w:val="52"/>
          <w:szCs w:val="52"/>
        </w:rPr>
        <w:t>l</w:t>
      </w:r>
      <w:r>
        <w:rPr>
          <w:b/>
          <w:color w:val="000000"/>
          <w:spacing w:val="1"/>
          <w:sz w:val="52"/>
          <w:szCs w:val="52"/>
        </w:rPr>
        <w:t>umn</w:t>
      </w:r>
      <w:r>
        <w:rPr>
          <w:b/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: </w:t>
      </w:r>
      <w:r>
        <w:rPr>
          <w:color w:val="000000"/>
          <w:spacing w:val="1"/>
          <w:sz w:val="52"/>
          <w:szCs w:val="52"/>
        </w:rPr>
        <w:t>Co</w:t>
      </w:r>
      <w:r>
        <w:rPr>
          <w:color w:val="000000"/>
          <w:spacing w:val="-2"/>
          <w:sz w:val="52"/>
          <w:szCs w:val="52"/>
        </w:rPr>
        <w:t>mm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s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1560" w:right="1669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quijoin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L</w:t>
      </w:r>
      <w:r>
        <w:rPr>
          <w:color w:val="000000"/>
          <w:spacing w:val="1"/>
          <w:sz w:val="56"/>
          <w:szCs w:val="56"/>
        </w:rPr>
        <w:t>ink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qu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lit</w:t>
      </w:r>
      <w:r>
        <w:rPr>
          <w:color w:val="000000"/>
          <w:sz w:val="56"/>
          <w:szCs w:val="56"/>
        </w:rPr>
        <w:t xml:space="preserve">y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onditio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p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sp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ifi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olu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eac</w:t>
      </w:r>
      <w:r>
        <w:rPr>
          <w:color w:val="000000"/>
          <w:sz w:val="56"/>
          <w:szCs w:val="56"/>
        </w:rPr>
        <w:t xml:space="preserve">h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936" w:hanging="403"/>
        <w:rPr>
          <w:sz w:val="56"/>
          <w:szCs w:val="56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T</w:t>
      </w:r>
      <w:r>
        <w:rPr>
          <w:b/>
          <w:color w:val="000000"/>
          <w:spacing w:val="1"/>
          <w:sz w:val="56"/>
          <w:szCs w:val="56"/>
        </w:rPr>
        <w:t>h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t</w:t>
      </w:r>
      <w:r>
        <w:rPr>
          <w:b/>
          <w:color w:val="000000"/>
          <w:sz w:val="56"/>
          <w:szCs w:val="56"/>
        </w:rPr>
        <w:t>a</w:t>
      </w:r>
      <w:r>
        <w:rPr>
          <w:b/>
          <w:color w:val="000000"/>
          <w:spacing w:val="-5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join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xt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nsio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tur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join</w:t>
      </w:r>
      <w:r>
        <w:rPr>
          <w:color w:val="000000"/>
          <w:sz w:val="56"/>
          <w:szCs w:val="56"/>
        </w:rPr>
        <w:t>,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not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 xml:space="preserve">y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ddin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subs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rip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ft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J</w:t>
      </w:r>
      <w:r>
        <w:rPr>
          <w:color w:val="000000"/>
          <w:spacing w:val="-1"/>
          <w:sz w:val="56"/>
          <w:szCs w:val="56"/>
        </w:rPr>
        <w:t>O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sy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bo</w:t>
      </w:r>
      <w:r>
        <w:rPr>
          <w:color w:val="000000"/>
          <w:sz w:val="56"/>
          <w:szCs w:val="56"/>
        </w:rPr>
        <w:t>l</w:t>
      </w: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931" w:right="4955"/>
        <w:jc w:val="center"/>
        <w:rPr>
          <w:sz w:val="80"/>
          <w:szCs w:val="80"/>
        </w:rPr>
      </w:pPr>
      <w:r>
        <w:rPr>
          <w:color w:val="414355"/>
          <w:spacing w:val="-56"/>
          <w:position w:val="1"/>
          <w:sz w:val="80"/>
          <w:szCs w:val="80"/>
        </w:rPr>
        <w:t>T</w:t>
      </w:r>
      <w:r>
        <w:rPr>
          <w:color w:val="414355"/>
          <w:spacing w:val="1"/>
          <w:position w:val="1"/>
          <w:sz w:val="80"/>
          <w:szCs w:val="80"/>
        </w:rPr>
        <w:t>yp</w:t>
      </w:r>
      <w:r>
        <w:rPr>
          <w:color w:val="414355"/>
          <w:position w:val="1"/>
          <w:sz w:val="80"/>
          <w:szCs w:val="80"/>
        </w:rPr>
        <w:t>es</w:t>
      </w:r>
      <w:r>
        <w:rPr>
          <w:color w:val="414355"/>
          <w:spacing w:val="-11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position w:val="1"/>
          <w:sz w:val="80"/>
          <w:szCs w:val="80"/>
        </w:rPr>
        <w:t>o</w:t>
      </w:r>
      <w:r>
        <w:rPr>
          <w:color w:val="414355"/>
          <w:position w:val="1"/>
          <w:sz w:val="80"/>
          <w:szCs w:val="80"/>
        </w:rPr>
        <w:t>f</w:t>
      </w:r>
      <w:r>
        <w:rPr>
          <w:color w:val="414355"/>
          <w:spacing w:val="-7"/>
          <w:position w:val="1"/>
          <w:sz w:val="80"/>
          <w:szCs w:val="80"/>
        </w:rPr>
        <w:t xml:space="preserve"> </w:t>
      </w:r>
      <w:r>
        <w:rPr>
          <w:color w:val="414355"/>
          <w:spacing w:val="1"/>
          <w:w w:val="99"/>
          <w:position w:val="1"/>
          <w:sz w:val="80"/>
          <w:szCs w:val="80"/>
        </w:rPr>
        <w:t>Jo</w:t>
      </w:r>
      <w:r>
        <w:rPr>
          <w:color w:val="414355"/>
          <w:spacing w:val="1"/>
          <w:position w:val="1"/>
          <w:sz w:val="80"/>
          <w:szCs w:val="80"/>
        </w:rPr>
        <w:t>i</w:t>
      </w:r>
      <w:r>
        <w:rPr>
          <w:color w:val="414355"/>
          <w:spacing w:val="1"/>
          <w:w w:val="99"/>
          <w:position w:val="1"/>
          <w:sz w:val="80"/>
          <w:szCs w:val="80"/>
        </w:rPr>
        <w:t>n</w:t>
      </w:r>
      <w:r>
        <w:rPr>
          <w:color w:val="414355"/>
          <w:w w:val="99"/>
          <w:position w:val="1"/>
          <w:sz w:val="80"/>
          <w:szCs w:val="80"/>
        </w:rPr>
        <w:t>s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617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Inn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z w:val="56"/>
          <w:szCs w:val="56"/>
        </w:rPr>
        <w:t>r</w:t>
      </w:r>
      <w:r>
        <w:rPr>
          <w:b/>
          <w:color w:val="000000"/>
          <w:spacing w:val="-19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join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O</w:t>
      </w:r>
      <w:r>
        <w:rPr>
          <w:color w:val="000000"/>
          <w:spacing w:val="1"/>
          <w:sz w:val="56"/>
          <w:szCs w:val="56"/>
        </w:rPr>
        <w:t>nl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turn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ord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fro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join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2350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O</w:t>
      </w:r>
      <w:r>
        <w:rPr>
          <w:b/>
          <w:color w:val="000000"/>
          <w:spacing w:val="1"/>
          <w:sz w:val="56"/>
          <w:szCs w:val="56"/>
        </w:rPr>
        <w:t>ut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z w:val="56"/>
          <w:szCs w:val="56"/>
        </w:rPr>
        <w:t>r</w:t>
      </w:r>
      <w:r>
        <w:rPr>
          <w:b/>
          <w:color w:val="000000"/>
          <w:spacing w:val="-18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join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ir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 xml:space="preserve">d </w:t>
      </w:r>
      <w:r>
        <w:rPr>
          <w:color w:val="000000"/>
          <w:spacing w:val="1"/>
          <w:sz w:val="56"/>
          <w:szCs w:val="56"/>
        </w:rPr>
        <w:t>un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nul</w:t>
      </w:r>
      <w:r>
        <w:rPr>
          <w:color w:val="000000"/>
          <w:sz w:val="56"/>
          <w:szCs w:val="56"/>
        </w:rPr>
        <w:t>l</w:t>
      </w:r>
    </w:p>
    <w:p w:rsidR="00D871FB" w:rsidRDefault="00D871FB">
      <w:pPr>
        <w:spacing w:before="10" w:line="160" w:lineRule="exact"/>
        <w:rPr>
          <w:sz w:val="17"/>
          <w:szCs w:val="17"/>
        </w:rPr>
      </w:pPr>
    </w:p>
    <w:p w:rsidR="00D871FB" w:rsidRDefault="00E43936">
      <w:pPr>
        <w:spacing w:line="250" w:lineRule="auto"/>
        <w:ind w:left="2018" w:right="1070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L</w:t>
      </w:r>
      <w:r>
        <w:rPr>
          <w:b/>
          <w:color w:val="000000"/>
          <w:spacing w:val="-1"/>
          <w:sz w:val="52"/>
          <w:szCs w:val="52"/>
        </w:rPr>
        <w:t>ef</w:t>
      </w:r>
      <w:r>
        <w:rPr>
          <w:b/>
          <w:color w:val="000000"/>
          <w:sz w:val="52"/>
          <w:szCs w:val="52"/>
        </w:rPr>
        <w:t xml:space="preserve">t </w:t>
      </w:r>
      <w:r>
        <w:rPr>
          <w:b/>
          <w:color w:val="000000"/>
          <w:spacing w:val="1"/>
          <w:sz w:val="52"/>
          <w:szCs w:val="52"/>
        </w:rPr>
        <w:t>ou</w:t>
      </w:r>
      <w:r>
        <w:rPr>
          <w:b/>
          <w:color w:val="000000"/>
          <w:spacing w:val="-1"/>
          <w:sz w:val="52"/>
          <w:szCs w:val="52"/>
        </w:rPr>
        <w:t>te</w:t>
      </w:r>
      <w:r>
        <w:rPr>
          <w:b/>
          <w:color w:val="000000"/>
          <w:sz w:val="52"/>
          <w:szCs w:val="52"/>
        </w:rPr>
        <w:t>r</w:t>
      </w:r>
      <w:r>
        <w:rPr>
          <w:b/>
          <w:color w:val="000000"/>
          <w:spacing w:val="-16"/>
          <w:sz w:val="52"/>
          <w:szCs w:val="52"/>
        </w:rPr>
        <w:t xml:space="preserve"> </w:t>
      </w:r>
      <w:r>
        <w:rPr>
          <w:b/>
          <w:color w:val="000000"/>
          <w:spacing w:val="-1"/>
          <w:sz w:val="52"/>
          <w:szCs w:val="52"/>
        </w:rPr>
        <w:t>j</w:t>
      </w:r>
      <w:r>
        <w:rPr>
          <w:b/>
          <w:color w:val="000000"/>
          <w:spacing w:val="1"/>
          <w:sz w:val="52"/>
          <w:szCs w:val="52"/>
        </w:rPr>
        <w:t>o</w:t>
      </w:r>
      <w:r>
        <w:rPr>
          <w:b/>
          <w:color w:val="000000"/>
          <w:spacing w:val="-1"/>
          <w:sz w:val="52"/>
          <w:szCs w:val="52"/>
        </w:rPr>
        <w:t>i</w:t>
      </w:r>
      <w:r>
        <w:rPr>
          <w:b/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 xml:space="preserve">: </w:t>
      </w:r>
      <w:r>
        <w:rPr>
          <w:color w:val="000000"/>
          <w:spacing w:val="-28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iel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firs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 xml:space="preserve">,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cl</w:t>
      </w:r>
      <w:r>
        <w:rPr>
          <w:color w:val="000000"/>
          <w:spacing w:val="1"/>
          <w:sz w:val="52"/>
          <w:szCs w:val="52"/>
        </w:rPr>
        <w:t>ud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g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ho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o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no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z w:val="52"/>
          <w:szCs w:val="52"/>
        </w:rPr>
        <w:t xml:space="preserve">a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atc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 xml:space="preserve">g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>n</w:t>
      </w:r>
    </w:p>
    <w:p w:rsidR="00D871FB" w:rsidRDefault="00E43936">
      <w:pPr>
        <w:ind w:left="2018"/>
        <w:rPr>
          <w:sz w:val="52"/>
          <w:szCs w:val="52"/>
        </w:rPr>
      </w:pPr>
      <w:r>
        <w:rPr>
          <w:spacing w:val="-1"/>
          <w:sz w:val="52"/>
          <w:szCs w:val="52"/>
        </w:rPr>
        <w:t>t</w:t>
      </w:r>
      <w:r>
        <w:rPr>
          <w:spacing w:val="1"/>
          <w:sz w:val="52"/>
          <w:szCs w:val="52"/>
        </w:rPr>
        <w:t>h</w:t>
      </w:r>
      <w:r>
        <w:rPr>
          <w:sz w:val="52"/>
          <w:szCs w:val="52"/>
        </w:rPr>
        <w:t xml:space="preserve">e </w:t>
      </w:r>
      <w:r>
        <w:rPr>
          <w:spacing w:val="-1"/>
          <w:sz w:val="52"/>
          <w:szCs w:val="52"/>
        </w:rPr>
        <w:t>sec</w:t>
      </w:r>
      <w:r>
        <w:rPr>
          <w:spacing w:val="1"/>
          <w:sz w:val="52"/>
          <w:szCs w:val="52"/>
        </w:rPr>
        <w:t>on</w:t>
      </w:r>
      <w:r>
        <w:rPr>
          <w:sz w:val="52"/>
          <w:szCs w:val="52"/>
        </w:rPr>
        <w:t>d</w:t>
      </w:r>
      <w:r>
        <w:rPr>
          <w:spacing w:val="-4"/>
          <w:sz w:val="52"/>
          <w:szCs w:val="52"/>
        </w:rPr>
        <w:t xml:space="preserve"> </w:t>
      </w:r>
      <w:r>
        <w:rPr>
          <w:spacing w:val="-1"/>
          <w:sz w:val="52"/>
          <w:szCs w:val="52"/>
        </w:rPr>
        <w:t>ta</w:t>
      </w:r>
      <w:r>
        <w:rPr>
          <w:spacing w:val="1"/>
          <w:sz w:val="52"/>
          <w:szCs w:val="52"/>
        </w:rPr>
        <w:t>b</w:t>
      </w:r>
      <w:r>
        <w:rPr>
          <w:spacing w:val="-1"/>
          <w:sz w:val="52"/>
          <w:szCs w:val="52"/>
        </w:rPr>
        <w:t>l</w:t>
      </w:r>
      <w:r>
        <w:rPr>
          <w:sz w:val="52"/>
          <w:szCs w:val="52"/>
        </w:rPr>
        <w:t>e</w:t>
      </w:r>
    </w:p>
    <w:p w:rsidR="00D871FB" w:rsidRDefault="00D871FB">
      <w:pPr>
        <w:spacing w:before="6" w:line="200" w:lineRule="exact"/>
      </w:pPr>
    </w:p>
    <w:p w:rsidR="00D871FB" w:rsidRDefault="00E43936">
      <w:pPr>
        <w:spacing w:line="250" w:lineRule="auto"/>
        <w:ind w:left="2018" w:right="1098" w:hanging="386"/>
        <w:rPr>
          <w:sz w:val="52"/>
          <w:szCs w:val="52"/>
        </w:rPr>
        <w:sectPr w:rsidR="00D871FB">
          <w:pgSz w:w="15840" w:h="12240" w:orient="landscape"/>
          <w:pgMar w:top="14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R</w:t>
      </w:r>
      <w:r>
        <w:rPr>
          <w:b/>
          <w:color w:val="000000"/>
          <w:spacing w:val="-1"/>
          <w:sz w:val="52"/>
          <w:szCs w:val="52"/>
        </w:rPr>
        <w:t>i</w:t>
      </w:r>
      <w:r>
        <w:rPr>
          <w:b/>
          <w:color w:val="000000"/>
          <w:spacing w:val="1"/>
          <w:sz w:val="52"/>
          <w:szCs w:val="52"/>
        </w:rPr>
        <w:t>gh</w:t>
      </w:r>
      <w:r>
        <w:rPr>
          <w:b/>
          <w:color w:val="000000"/>
          <w:sz w:val="52"/>
          <w:szCs w:val="52"/>
        </w:rPr>
        <w:t>t</w:t>
      </w:r>
      <w:r>
        <w:rPr>
          <w:b/>
          <w:color w:val="000000"/>
          <w:spacing w:val="-3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ou</w:t>
      </w:r>
      <w:r>
        <w:rPr>
          <w:b/>
          <w:color w:val="000000"/>
          <w:spacing w:val="-1"/>
          <w:sz w:val="52"/>
          <w:szCs w:val="52"/>
        </w:rPr>
        <w:t>te</w:t>
      </w:r>
      <w:r>
        <w:rPr>
          <w:b/>
          <w:color w:val="000000"/>
          <w:sz w:val="52"/>
          <w:szCs w:val="52"/>
        </w:rPr>
        <w:t>r</w:t>
      </w:r>
      <w:r>
        <w:rPr>
          <w:b/>
          <w:color w:val="000000"/>
          <w:spacing w:val="-13"/>
          <w:sz w:val="52"/>
          <w:szCs w:val="52"/>
        </w:rPr>
        <w:t xml:space="preserve"> </w:t>
      </w:r>
      <w:r>
        <w:rPr>
          <w:b/>
          <w:color w:val="000000"/>
          <w:spacing w:val="-1"/>
          <w:sz w:val="52"/>
          <w:szCs w:val="52"/>
        </w:rPr>
        <w:t>j</w:t>
      </w:r>
      <w:r>
        <w:rPr>
          <w:b/>
          <w:color w:val="000000"/>
          <w:spacing w:val="1"/>
          <w:sz w:val="52"/>
          <w:szCs w:val="52"/>
        </w:rPr>
        <w:t>o</w:t>
      </w:r>
      <w:r>
        <w:rPr>
          <w:b/>
          <w:color w:val="000000"/>
          <w:spacing w:val="-1"/>
          <w:sz w:val="52"/>
          <w:szCs w:val="52"/>
        </w:rPr>
        <w:t>i</w:t>
      </w:r>
      <w:r>
        <w:rPr>
          <w:b/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 xml:space="preserve">: </w:t>
      </w:r>
      <w:r>
        <w:rPr>
          <w:color w:val="000000"/>
          <w:spacing w:val="-28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iel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al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ow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sec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z w:val="52"/>
          <w:szCs w:val="52"/>
        </w:rPr>
        <w:t xml:space="preserve">d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 xml:space="preserve">,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cl</w:t>
      </w:r>
      <w:r>
        <w:rPr>
          <w:color w:val="000000"/>
          <w:spacing w:val="1"/>
          <w:sz w:val="52"/>
          <w:szCs w:val="52"/>
        </w:rPr>
        <w:t>ud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g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ho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z w:val="52"/>
          <w:szCs w:val="52"/>
        </w:rPr>
        <w:t>o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no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6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atc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 xml:space="preserve">g 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pacing w:val="-1"/>
          <w:sz w:val="52"/>
          <w:szCs w:val="52"/>
        </w:rPr>
        <w:t>al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 xml:space="preserve">s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 xml:space="preserve">n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firs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</w:t>
      </w:r>
      <w:r>
        <w:rPr>
          <w:color w:val="000000"/>
          <w:sz w:val="52"/>
          <w:szCs w:val="52"/>
        </w:rPr>
        <w:t>e</w:t>
      </w: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006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 xml:space="preserve">gure 3.8 - </w:t>
      </w:r>
      <w:r>
        <w:rPr>
          <w:spacing w:val="1"/>
          <w:sz w:val="72"/>
          <w:szCs w:val="72"/>
        </w:rPr>
        <w:t>D</w:t>
      </w:r>
      <w:r>
        <w:rPr>
          <w:spacing w:val="-1"/>
          <w:sz w:val="72"/>
          <w:szCs w:val="72"/>
        </w:rPr>
        <w:t>i</w:t>
      </w:r>
      <w:r>
        <w:rPr>
          <w:spacing w:val="-12"/>
          <w:sz w:val="72"/>
          <w:szCs w:val="72"/>
        </w:rPr>
        <w:t>f</w:t>
      </w:r>
      <w:r>
        <w:rPr>
          <w:sz w:val="72"/>
          <w:szCs w:val="72"/>
        </w:rPr>
        <w:t>ference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60" w:lineRule="exact"/>
        <w:rPr>
          <w:sz w:val="26"/>
          <w:szCs w:val="26"/>
        </w:rPr>
      </w:pPr>
    </w:p>
    <w:p w:rsidR="00D871FB" w:rsidRDefault="00200837">
      <w:pPr>
        <w:ind w:left="240"/>
      </w:pPr>
      <w:r>
        <w:pict>
          <v:shape id="_x0000_i1033" type="#_x0000_t75" style="width:708pt;height:104.25pt">
            <v:imagedata r:id="rId28" o:title=""/>
          </v:shape>
        </w:pic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4" w:line="260" w:lineRule="exact"/>
        <w:rPr>
          <w:sz w:val="26"/>
          <w:szCs w:val="26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4418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3.9 - Product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1" w:line="280" w:lineRule="exact"/>
        <w:rPr>
          <w:sz w:val="28"/>
          <w:szCs w:val="28"/>
        </w:rPr>
      </w:pPr>
    </w:p>
    <w:p w:rsidR="00D871FB" w:rsidRDefault="00200837">
      <w:pPr>
        <w:ind w:left="240"/>
      </w:pPr>
      <w:r>
        <w:pict>
          <v:shape id="_x0000_i1034" type="#_x0000_t75" style="width:708pt;height:252.75pt">
            <v:imagedata r:id="rId29" o:title=""/>
          </v:shape>
        </w:pic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0" w:line="260" w:lineRule="exact"/>
        <w:rPr>
          <w:sz w:val="26"/>
          <w:szCs w:val="26"/>
        </w:rPr>
      </w:pPr>
    </w:p>
    <w:p w:rsidR="00D871FB" w:rsidRDefault="00E43936">
      <w:pPr>
        <w:spacing w:before="74"/>
        <w:ind w:left="1687" w:right="1711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gure 3.10 -</w:t>
      </w:r>
      <w:r>
        <w:rPr>
          <w:spacing w:val="-12"/>
          <w:sz w:val="72"/>
          <w:szCs w:val="72"/>
        </w:rPr>
        <w:t xml:space="preserve"> </w:t>
      </w:r>
      <w:r>
        <w:rPr>
          <w:spacing w:val="-51"/>
          <w:sz w:val="72"/>
          <w:szCs w:val="72"/>
        </w:rPr>
        <w:t>T</w:t>
      </w:r>
      <w:r>
        <w:rPr>
          <w:spacing w:val="1"/>
          <w:sz w:val="72"/>
          <w:szCs w:val="72"/>
        </w:rPr>
        <w:t>w</w:t>
      </w:r>
      <w:r>
        <w:rPr>
          <w:sz w:val="72"/>
          <w:szCs w:val="72"/>
        </w:rPr>
        <w:t>o</w:t>
      </w:r>
      <w:r>
        <w:rPr>
          <w:spacing w:val="-12"/>
          <w:sz w:val="72"/>
          <w:szCs w:val="72"/>
        </w:rPr>
        <w:t xml:space="preserve"> </w:t>
      </w:r>
      <w:r>
        <w:rPr>
          <w:spacing w:val="-51"/>
          <w:sz w:val="72"/>
          <w:szCs w:val="72"/>
        </w:rPr>
        <w:t>T</w:t>
      </w:r>
      <w:r>
        <w:rPr>
          <w:sz w:val="72"/>
          <w:szCs w:val="72"/>
        </w:rPr>
        <w:t>ab</w:t>
      </w:r>
      <w:r>
        <w:rPr>
          <w:spacing w:val="-1"/>
          <w:sz w:val="72"/>
          <w:szCs w:val="72"/>
        </w:rPr>
        <w:t>l</w:t>
      </w:r>
      <w:r>
        <w:rPr>
          <w:sz w:val="72"/>
          <w:szCs w:val="72"/>
        </w:rPr>
        <w:t>es</w:t>
      </w:r>
      <w:r>
        <w:rPr>
          <w:spacing w:val="-11"/>
          <w:sz w:val="72"/>
          <w:szCs w:val="72"/>
        </w:rPr>
        <w:t xml:space="preserve"> 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hat</w:t>
      </w:r>
      <w:r>
        <w:rPr>
          <w:spacing w:val="-11"/>
          <w:sz w:val="72"/>
          <w:szCs w:val="72"/>
        </w:rPr>
        <w:t xml:space="preserve"> </w:t>
      </w:r>
      <w:r>
        <w:rPr>
          <w:spacing w:val="-29"/>
          <w:sz w:val="72"/>
          <w:szCs w:val="72"/>
        </w:rPr>
        <w:t>W</w:t>
      </w:r>
      <w:r>
        <w:rPr>
          <w:spacing w:val="-1"/>
          <w:sz w:val="72"/>
          <w:szCs w:val="72"/>
        </w:rPr>
        <w:t>il</w:t>
      </w:r>
      <w:r>
        <w:rPr>
          <w:sz w:val="72"/>
          <w:szCs w:val="72"/>
        </w:rPr>
        <w:t>l Be</w:t>
      </w:r>
    </w:p>
    <w:p w:rsidR="00D871FB" w:rsidRDefault="00E43936">
      <w:pPr>
        <w:spacing w:before="36"/>
        <w:ind w:left="3456" w:right="3480"/>
        <w:jc w:val="center"/>
        <w:rPr>
          <w:sz w:val="72"/>
          <w:szCs w:val="72"/>
        </w:rPr>
      </w:pPr>
      <w:r>
        <w:rPr>
          <w:spacing w:val="1"/>
          <w:sz w:val="72"/>
          <w:szCs w:val="72"/>
        </w:rPr>
        <w:t>Us</w:t>
      </w:r>
      <w:r>
        <w:rPr>
          <w:sz w:val="72"/>
          <w:szCs w:val="72"/>
        </w:rPr>
        <w:t xml:space="preserve">ed 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 xml:space="preserve">n </w:t>
      </w:r>
      <w:r>
        <w:rPr>
          <w:spacing w:val="1"/>
          <w:sz w:val="72"/>
          <w:szCs w:val="72"/>
        </w:rPr>
        <w:t>JO</w:t>
      </w:r>
      <w:r>
        <w:rPr>
          <w:sz w:val="72"/>
          <w:szCs w:val="72"/>
        </w:rPr>
        <w:t>IN I</w:t>
      </w:r>
      <w:r>
        <w:rPr>
          <w:spacing w:val="-1"/>
          <w:sz w:val="72"/>
          <w:szCs w:val="72"/>
        </w:rPr>
        <w:t>ll</w:t>
      </w:r>
      <w:r>
        <w:rPr>
          <w:sz w:val="72"/>
          <w:szCs w:val="72"/>
        </w:rPr>
        <w:t>u</w:t>
      </w:r>
      <w:r>
        <w:rPr>
          <w:spacing w:val="1"/>
          <w:sz w:val="72"/>
          <w:szCs w:val="72"/>
        </w:rPr>
        <w:t>s</w:t>
      </w:r>
      <w:r>
        <w:rPr>
          <w:spacing w:val="-1"/>
          <w:sz w:val="72"/>
          <w:szCs w:val="72"/>
        </w:rPr>
        <w:t>t</w:t>
      </w:r>
      <w:r>
        <w:rPr>
          <w:sz w:val="72"/>
          <w:szCs w:val="72"/>
        </w:rPr>
        <w:t>ra</w:t>
      </w:r>
      <w:r>
        <w:rPr>
          <w:spacing w:val="-1"/>
          <w:sz w:val="72"/>
          <w:szCs w:val="72"/>
        </w:rPr>
        <w:t>ti</w:t>
      </w:r>
      <w:r>
        <w:rPr>
          <w:sz w:val="72"/>
          <w:szCs w:val="72"/>
        </w:rPr>
        <w:t>ons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5" w:line="220" w:lineRule="exact"/>
        <w:rPr>
          <w:sz w:val="22"/>
          <w:szCs w:val="22"/>
        </w:rPr>
      </w:pPr>
    </w:p>
    <w:p w:rsidR="00D871FB" w:rsidRDefault="00200837">
      <w:pPr>
        <w:ind w:left="240"/>
      </w:pPr>
      <w:r>
        <w:pict>
          <v:shape id="_x0000_i1035" type="#_x0000_t75" style="width:702pt;height:168pt">
            <v:imagedata r:id="rId30" o:title=""/>
          </v:shape>
        </w:pict>
      </w:r>
    </w:p>
    <w:p w:rsidR="00D871FB" w:rsidRDefault="00D871FB">
      <w:pPr>
        <w:spacing w:before="10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2" w:line="160" w:lineRule="exact"/>
        <w:rPr>
          <w:sz w:val="17"/>
          <w:szCs w:val="17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760" w:lineRule="exact"/>
        <w:ind w:left="4380"/>
        <w:rPr>
          <w:sz w:val="72"/>
          <w:szCs w:val="72"/>
        </w:rPr>
      </w:pPr>
      <w:r>
        <w:rPr>
          <w:sz w:val="72"/>
          <w:szCs w:val="72"/>
        </w:rPr>
        <w:t>F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 xml:space="preserve">gure 3.16 - </w:t>
      </w:r>
      <w:r>
        <w:rPr>
          <w:spacing w:val="1"/>
          <w:sz w:val="72"/>
          <w:szCs w:val="72"/>
        </w:rPr>
        <w:t>D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v</w:t>
      </w:r>
      <w:r>
        <w:rPr>
          <w:spacing w:val="-1"/>
          <w:sz w:val="72"/>
          <w:szCs w:val="72"/>
        </w:rPr>
        <w:t>i</w:t>
      </w:r>
      <w:r>
        <w:rPr>
          <w:sz w:val="72"/>
          <w:szCs w:val="72"/>
        </w:rPr>
        <w:t>de</w:t>
      </w:r>
    </w:p>
    <w:p w:rsidR="00D871FB" w:rsidRDefault="00D871FB">
      <w:pPr>
        <w:spacing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200837">
      <w:pPr>
        <w:ind w:left="732"/>
      </w:pPr>
      <w:r>
        <w:pict>
          <v:shape id="_x0000_i1036" type="#_x0000_t75" style="width:657pt;height:234.75pt">
            <v:imagedata r:id="rId31" o:title=""/>
          </v:shape>
        </w:pict>
      </w:r>
    </w:p>
    <w:p w:rsidR="00D871FB" w:rsidRDefault="00D871FB">
      <w:pPr>
        <w:spacing w:before="3" w:line="160" w:lineRule="exact"/>
        <w:rPr>
          <w:sz w:val="17"/>
          <w:szCs w:val="17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8" w:line="260" w:lineRule="exact"/>
        <w:rPr>
          <w:sz w:val="26"/>
          <w:szCs w:val="26"/>
        </w:rPr>
      </w:pPr>
    </w:p>
    <w:p w:rsidR="00D871FB" w:rsidRDefault="00E43936">
      <w:pPr>
        <w:spacing w:line="760" w:lineRule="exact"/>
        <w:ind w:left="1510"/>
        <w:rPr>
          <w:sz w:val="72"/>
          <w:szCs w:val="72"/>
        </w:rPr>
      </w:pPr>
      <w:r>
        <w:rPr>
          <w:color w:val="414355"/>
          <w:spacing w:val="1"/>
          <w:sz w:val="72"/>
          <w:szCs w:val="72"/>
        </w:rPr>
        <w:t>D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1"/>
          <w:sz w:val="72"/>
          <w:szCs w:val="72"/>
        </w:rPr>
        <w:t>D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c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onary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 xml:space="preserve">and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Sy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em Ca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og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9" w:line="220" w:lineRule="exact"/>
        <w:rPr>
          <w:sz w:val="22"/>
          <w:szCs w:val="22"/>
        </w:rPr>
      </w:pPr>
    </w:p>
    <w:p w:rsidR="00D871FB" w:rsidRDefault="00E43936">
      <w:pPr>
        <w:spacing w:line="250" w:lineRule="auto"/>
        <w:ind w:left="1560" w:right="2200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D</w:t>
      </w:r>
      <w:r>
        <w:rPr>
          <w:b/>
          <w:color w:val="000000"/>
          <w:spacing w:val="1"/>
          <w:sz w:val="56"/>
          <w:szCs w:val="56"/>
        </w:rPr>
        <w:t>at</w:t>
      </w:r>
      <w:r>
        <w:rPr>
          <w:b/>
          <w:color w:val="000000"/>
          <w:sz w:val="56"/>
          <w:szCs w:val="56"/>
        </w:rPr>
        <w:t>a</w:t>
      </w:r>
      <w:r>
        <w:rPr>
          <w:b/>
          <w:color w:val="000000"/>
          <w:spacing w:val="-9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di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pacing w:val="1"/>
          <w:sz w:val="56"/>
          <w:szCs w:val="56"/>
        </w:rPr>
        <w:t>tiona</w:t>
      </w:r>
      <w:r>
        <w:rPr>
          <w:b/>
          <w:color w:val="000000"/>
          <w:spacing w:val="-1"/>
          <w:sz w:val="56"/>
          <w:szCs w:val="56"/>
        </w:rPr>
        <w:t>r</w:t>
      </w:r>
      <w:r>
        <w:rPr>
          <w:b/>
          <w:color w:val="000000"/>
          <w:spacing w:val="1"/>
          <w:sz w:val="56"/>
          <w:szCs w:val="56"/>
        </w:rPr>
        <w:t>y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2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De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riptio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z w:val="56"/>
          <w:szCs w:val="56"/>
        </w:rPr>
        <w:t xml:space="preserve">l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sign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3042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Syst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z w:val="56"/>
          <w:szCs w:val="56"/>
        </w:rPr>
        <w:t>m</w:t>
      </w:r>
      <w:r>
        <w:rPr>
          <w:b/>
          <w:color w:val="000000"/>
          <w:spacing w:val="-15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c</w:t>
      </w:r>
      <w:r>
        <w:rPr>
          <w:b/>
          <w:color w:val="000000"/>
          <w:spacing w:val="1"/>
          <w:sz w:val="56"/>
          <w:szCs w:val="56"/>
        </w:rPr>
        <w:t>atalog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Syst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a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 xml:space="preserve">t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rib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z w:val="56"/>
          <w:szCs w:val="56"/>
        </w:rPr>
        <w:t xml:space="preserve">l </w:t>
      </w:r>
      <w:r>
        <w:rPr>
          <w:color w:val="000000"/>
          <w:spacing w:val="1"/>
          <w:sz w:val="56"/>
          <w:szCs w:val="56"/>
        </w:rPr>
        <w:t>obj</w:t>
      </w:r>
      <w:r>
        <w:rPr>
          <w:color w:val="000000"/>
          <w:spacing w:val="-1"/>
          <w:sz w:val="56"/>
          <w:szCs w:val="56"/>
        </w:rPr>
        <w:t>ec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ithi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146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H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ony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synony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5"/>
          <w:sz w:val="56"/>
          <w:szCs w:val="56"/>
        </w:rPr>
        <w:t xml:space="preserve"> 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us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void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ss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 xml:space="preserve">n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onfusio</w:t>
      </w:r>
      <w:r>
        <w:rPr>
          <w:color w:val="000000"/>
          <w:sz w:val="56"/>
          <w:szCs w:val="56"/>
        </w:rPr>
        <w:t>n</w:t>
      </w:r>
    </w:p>
    <w:p w:rsidR="00D871FB" w:rsidRDefault="00D871FB">
      <w:pPr>
        <w:spacing w:before="9" w:line="160" w:lineRule="exact"/>
        <w:rPr>
          <w:sz w:val="17"/>
          <w:szCs w:val="17"/>
        </w:rPr>
      </w:pPr>
    </w:p>
    <w:p w:rsidR="00D871FB" w:rsidRDefault="00E43936">
      <w:pPr>
        <w:spacing w:line="250" w:lineRule="auto"/>
        <w:ind w:left="2436" w:right="2761" w:hanging="343"/>
        <w:rPr>
          <w:sz w:val="48"/>
          <w:szCs w:val="48"/>
        </w:rPr>
      </w:pPr>
      <w:r>
        <w:rPr>
          <w:color w:val="006FC0"/>
          <w:w w:val="183"/>
          <w:sz w:val="48"/>
          <w:szCs w:val="48"/>
        </w:rPr>
        <w:t xml:space="preserve"> </w:t>
      </w:r>
      <w:r>
        <w:rPr>
          <w:color w:val="006FC0"/>
          <w:spacing w:val="4"/>
          <w:sz w:val="48"/>
          <w:szCs w:val="48"/>
        </w:rPr>
        <w:t xml:space="preserve"> </w:t>
      </w:r>
      <w:r>
        <w:rPr>
          <w:b/>
          <w:color w:val="000000"/>
          <w:spacing w:val="1"/>
          <w:sz w:val="48"/>
          <w:szCs w:val="48"/>
        </w:rPr>
        <w:t>H</w:t>
      </w:r>
      <w:r>
        <w:rPr>
          <w:b/>
          <w:color w:val="000000"/>
          <w:sz w:val="48"/>
          <w:szCs w:val="48"/>
        </w:rPr>
        <w:t>o</w:t>
      </w:r>
      <w:r>
        <w:rPr>
          <w:b/>
          <w:color w:val="000000"/>
          <w:spacing w:val="1"/>
          <w:sz w:val="48"/>
          <w:szCs w:val="48"/>
        </w:rPr>
        <w:t>m</w:t>
      </w:r>
      <w:r>
        <w:rPr>
          <w:b/>
          <w:color w:val="000000"/>
          <w:sz w:val="48"/>
          <w:szCs w:val="48"/>
        </w:rPr>
        <w:t>ony</w:t>
      </w:r>
      <w:r>
        <w:rPr>
          <w:b/>
          <w:color w:val="000000"/>
          <w:spacing w:val="1"/>
          <w:sz w:val="48"/>
          <w:szCs w:val="48"/>
        </w:rPr>
        <w:t>m</w:t>
      </w:r>
      <w:r>
        <w:rPr>
          <w:color w:val="000000"/>
          <w:sz w:val="48"/>
          <w:szCs w:val="48"/>
        </w:rPr>
        <w:t>:</w:t>
      </w:r>
      <w:r>
        <w:rPr>
          <w:color w:val="000000"/>
          <w:spacing w:val="-4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Sa</w:t>
      </w:r>
      <w:r>
        <w:rPr>
          <w:color w:val="000000"/>
          <w:spacing w:val="-4"/>
          <w:sz w:val="48"/>
          <w:szCs w:val="48"/>
        </w:rPr>
        <w:t>m</w:t>
      </w:r>
      <w:r>
        <w:rPr>
          <w:color w:val="000000"/>
          <w:sz w:val="48"/>
          <w:szCs w:val="48"/>
        </w:rPr>
        <w:t>e</w:t>
      </w:r>
      <w:r>
        <w:rPr>
          <w:color w:val="000000"/>
          <w:spacing w:val="3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na</w:t>
      </w:r>
      <w:r>
        <w:rPr>
          <w:color w:val="000000"/>
          <w:spacing w:val="-4"/>
          <w:sz w:val="48"/>
          <w:szCs w:val="48"/>
        </w:rPr>
        <w:t>m</w:t>
      </w:r>
      <w:r>
        <w:rPr>
          <w:color w:val="000000"/>
          <w:sz w:val="48"/>
          <w:szCs w:val="48"/>
        </w:rPr>
        <w:t xml:space="preserve">e </w:t>
      </w:r>
      <w:r>
        <w:rPr>
          <w:color w:val="000000"/>
          <w:spacing w:val="1"/>
          <w:sz w:val="48"/>
          <w:szCs w:val="48"/>
        </w:rPr>
        <w:t>i</w:t>
      </w:r>
      <w:r>
        <w:rPr>
          <w:color w:val="000000"/>
          <w:sz w:val="48"/>
          <w:szCs w:val="48"/>
        </w:rPr>
        <w:t>s used</w:t>
      </w:r>
      <w:r>
        <w:rPr>
          <w:color w:val="000000"/>
          <w:spacing w:val="-2"/>
          <w:sz w:val="48"/>
          <w:szCs w:val="48"/>
        </w:rPr>
        <w:t xml:space="preserve"> </w:t>
      </w:r>
      <w:r>
        <w:rPr>
          <w:color w:val="000000"/>
          <w:spacing w:val="1"/>
          <w:sz w:val="48"/>
          <w:szCs w:val="48"/>
        </w:rPr>
        <w:t>t</w:t>
      </w:r>
      <w:r>
        <w:rPr>
          <w:color w:val="000000"/>
          <w:sz w:val="48"/>
          <w:szCs w:val="48"/>
        </w:rPr>
        <w:t>o</w:t>
      </w:r>
      <w:r>
        <w:rPr>
          <w:color w:val="000000"/>
          <w:spacing w:val="-2"/>
          <w:sz w:val="48"/>
          <w:szCs w:val="48"/>
        </w:rPr>
        <w:t xml:space="preserve"> </w:t>
      </w:r>
      <w:r>
        <w:rPr>
          <w:color w:val="000000"/>
          <w:spacing w:val="1"/>
          <w:sz w:val="48"/>
          <w:szCs w:val="48"/>
        </w:rPr>
        <w:t>l</w:t>
      </w:r>
      <w:r>
        <w:rPr>
          <w:color w:val="000000"/>
          <w:sz w:val="48"/>
          <w:szCs w:val="48"/>
        </w:rPr>
        <w:t>abel</w:t>
      </w:r>
      <w:r>
        <w:rPr>
          <w:color w:val="000000"/>
          <w:spacing w:val="-4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d</w:t>
      </w:r>
      <w:r>
        <w:rPr>
          <w:color w:val="000000"/>
          <w:spacing w:val="1"/>
          <w:sz w:val="48"/>
          <w:szCs w:val="48"/>
        </w:rPr>
        <w:t>i</w:t>
      </w:r>
      <w:r>
        <w:rPr>
          <w:color w:val="000000"/>
          <w:spacing w:val="-11"/>
          <w:sz w:val="48"/>
          <w:szCs w:val="48"/>
        </w:rPr>
        <w:t>f</w:t>
      </w:r>
      <w:r>
        <w:rPr>
          <w:color w:val="000000"/>
          <w:spacing w:val="-1"/>
          <w:sz w:val="48"/>
          <w:szCs w:val="48"/>
        </w:rPr>
        <w:t>f</w:t>
      </w:r>
      <w:r>
        <w:rPr>
          <w:color w:val="000000"/>
          <w:sz w:val="48"/>
          <w:szCs w:val="48"/>
        </w:rPr>
        <w:t>e</w:t>
      </w:r>
      <w:r>
        <w:rPr>
          <w:color w:val="000000"/>
          <w:spacing w:val="1"/>
          <w:sz w:val="48"/>
          <w:szCs w:val="48"/>
        </w:rPr>
        <w:t>r</w:t>
      </w:r>
      <w:r>
        <w:rPr>
          <w:color w:val="000000"/>
          <w:sz w:val="48"/>
          <w:szCs w:val="48"/>
        </w:rPr>
        <w:t>ent a</w:t>
      </w:r>
      <w:r>
        <w:rPr>
          <w:color w:val="000000"/>
          <w:spacing w:val="1"/>
          <w:sz w:val="48"/>
          <w:szCs w:val="48"/>
        </w:rPr>
        <w:t>ttri</w:t>
      </w:r>
      <w:r>
        <w:rPr>
          <w:color w:val="000000"/>
          <w:sz w:val="48"/>
          <w:szCs w:val="48"/>
        </w:rPr>
        <w:t>bu</w:t>
      </w:r>
      <w:r>
        <w:rPr>
          <w:color w:val="000000"/>
          <w:spacing w:val="-1"/>
          <w:sz w:val="48"/>
          <w:szCs w:val="48"/>
        </w:rPr>
        <w:t>t</w:t>
      </w:r>
      <w:r>
        <w:rPr>
          <w:color w:val="000000"/>
          <w:sz w:val="48"/>
          <w:szCs w:val="48"/>
        </w:rPr>
        <w:t>es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2436" w:right="1150" w:hanging="343"/>
        <w:rPr>
          <w:sz w:val="48"/>
          <w:szCs w:val="48"/>
        </w:rPr>
        <w:sectPr w:rsidR="00D871FB">
          <w:headerReference w:type="default" r:id="rId32"/>
          <w:footerReference w:type="default" r:id="rId33"/>
          <w:pgSz w:w="15840" w:h="12240" w:orient="landscape"/>
          <w:pgMar w:top="1460" w:right="580" w:bottom="280" w:left="600" w:header="719" w:footer="870" w:gutter="0"/>
          <w:pgNumType w:start="31"/>
          <w:cols w:space="720"/>
        </w:sectPr>
      </w:pPr>
      <w:r>
        <w:rPr>
          <w:color w:val="006FC0"/>
          <w:w w:val="183"/>
          <w:sz w:val="48"/>
          <w:szCs w:val="48"/>
        </w:rPr>
        <w:t xml:space="preserve"> </w:t>
      </w:r>
      <w:r>
        <w:rPr>
          <w:color w:val="006FC0"/>
          <w:spacing w:val="4"/>
          <w:sz w:val="48"/>
          <w:szCs w:val="48"/>
        </w:rPr>
        <w:t xml:space="preserve"> </w:t>
      </w:r>
      <w:r>
        <w:rPr>
          <w:b/>
          <w:color w:val="000000"/>
          <w:sz w:val="48"/>
          <w:szCs w:val="48"/>
        </w:rPr>
        <w:t>Synony</w:t>
      </w:r>
      <w:r>
        <w:rPr>
          <w:b/>
          <w:color w:val="000000"/>
          <w:spacing w:val="1"/>
          <w:sz w:val="48"/>
          <w:szCs w:val="48"/>
        </w:rPr>
        <w:t>m</w:t>
      </w:r>
      <w:r>
        <w:rPr>
          <w:color w:val="000000"/>
          <w:sz w:val="48"/>
          <w:szCs w:val="48"/>
        </w:rPr>
        <w:t xml:space="preserve">: </w:t>
      </w:r>
      <w:r>
        <w:rPr>
          <w:color w:val="000000"/>
          <w:spacing w:val="-1"/>
          <w:sz w:val="48"/>
          <w:szCs w:val="48"/>
        </w:rPr>
        <w:t>D</w:t>
      </w:r>
      <w:r>
        <w:rPr>
          <w:color w:val="000000"/>
          <w:spacing w:val="1"/>
          <w:sz w:val="48"/>
          <w:szCs w:val="48"/>
        </w:rPr>
        <w:t>i</w:t>
      </w:r>
      <w:r>
        <w:rPr>
          <w:color w:val="000000"/>
          <w:spacing w:val="-11"/>
          <w:sz w:val="48"/>
          <w:szCs w:val="48"/>
        </w:rPr>
        <w:t>f</w:t>
      </w:r>
      <w:r>
        <w:rPr>
          <w:color w:val="000000"/>
          <w:spacing w:val="-1"/>
          <w:sz w:val="48"/>
          <w:szCs w:val="48"/>
        </w:rPr>
        <w:t>f</w:t>
      </w:r>
      <w:r>
        <w:rPr>
          <w:color w:val="000000"/>
          <w:sz w:val="48"/>
          <w:szCs w:val="48"/>
        </w:rPr>
        <w:t>e</w:t>
      </w:r>
      <w:r>
        <w:rPr>
          <w:color w:val="000000"/>
          <w:spacing w:val="1"/>
          <w:sz w:val="48"/>
          <w:szCs w:val="48"/>
        </w:rPr>
        <w:t>r</w:t>
      </w:r>
      <w:r>
        <w:rPr>
          <w:color w:val="000000"/>
          <w:sz w:val="48"/>
          <w:szCs w:val="48"/>
        </w:rPr>
        <w:t>ent na</w:t>
      </w:r>
      <w:r>
        <w:rPr>
          <w:color w:val="000000"/>
          <w:spacing w:val="-4"/>
          <w:sz w:val="48"/>
          <w:szCs w:val="48"/>
        </w:rPr>
        <w:t>m</w:t>
      </w:r>
      <w:r>
        <w:rPr>
          <w:color w:val="000000"/>
          <w:sz w:val="48"/>
          <w:szCs w:val="48"/>
        </w:rPr>
        <w:t>es a</w:t>
      </w:r>
      <w:r>
        <w:rPr>
          <w:color w:val="000000"/>
          <w:spacing w:val="1"/>
          <w:sz w:val="48"/>
          <w:szCs w:val="48"/>
        </w:rPr>
        <w:t>r</w:t>
      </w:r>
      <w:r>
        <w:rPr>
          <w:color w:val="000000"/>
          <w:sz w:val="48"/>
          <w:szCs w:val="48"/>
        </w:rPr>
        <w:t>e</w:t>
      </w:r>
      <w:r>
        <w:rPr>
          <w:color w:val="000000"/>
          <w:spacing w:val="-2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 xml:space="preserve">used </w:t>
      </w:r>
      <w:r>
        <w:rPr>
          <w:color w:val="000000"/>
          <w:spacing w:val="1"/>
          <w:sz w:val="48"/>
          <w:szCs w:val="48"/>
        </w:rPr>
        <w:t>t</w:t>
      </w:r>
      <w:r>
        <w:rPr>
          <w:color w:val="000000"/>
          <w:sz w:val="48"/>
          <w:szCs w:val="48"/>
        </w:rPr>
        <w:t>o</w:t>
      </w:r>
      <w:r>
        <w:rPr>
          <w:color w:val="000000"/>
          <w:spacing w:val="-2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desc</w:t>
      </w:r>
      <w:r>
        <w:rPr>
          <w:color w:val="000000"/>
          <w:spacing w:val="1"/>
          <w:sz w:val="48"/>
          <w:szCs w:val="48"/>
        </w:rPr>
        <w:t>ri</w:t>
      </w:r>
      <w:r>
        <w:rPr>
          <w:color w:val="000000"/>
          <w:sz w:val="48"/>
          <w:szCs w:val="48"/>
        </w:rPr>
        <w:t>be</w:t>
      </w:r>
      <w:r>
        <w:rPr>
          <w:color w:val="000000"/>
          <w:spacing w:val="-4"/>
          <w:sz w:val="48"/>
          <w:szCs w:val="48"/>
        </w:rPr>
        <w:t xml:space="preserve"> </w:t>
      </w:r>
      <w:r>
        <w:rPr>
          <w:color w:val="000000"/>
          <w:spacing w:val="1"/>
          <w:sz w:val="48"/>
          <w:szCs w:val="48"/>
        </w:rPr>
        <w:t>t</w:t>
      </w:r>
      <w:r>
        <w:rPr>
          <w:color w:val="000000"/>
          <w:sz w:val="48"/>
          <w:szCs w:val="48"/>
        </w:rPr>
        <w:t>he</w:t>
      </w:r>
      <w:r>
        <w:rPr>
          <w:color w:val="000000"/>
          <w:spacing w:val="-4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sa</w:t>
      </w:r>
      <w:r>
        <w:rPr>
          <w:color w:val="000000"/>
          <w:spacing w:val="-4"/>
          <w:sz w:val="48"/>
          <w:szCs w:val="48"/>
        </w:rPr>
        <w:t>m</w:t>
      </w:r>
      <w:r>
        <w:rPr>
          <w:color w:val="000000"/>
          <w:sz w:val="48"/>
          <w:szCs w:val="48"/>
        </w:rPr>
        <w:t>e a</w:t>
      </w:r>
      <w:r>
        <w:rPr>
          <w:color w:val="000000"/>
          <w:spacing w:val="1"/>
          <w:sz w:val="48"/>
          <w:szCs w:val="48"/>
        </w:rPr>
        <w:t>ttri</w:t>
      </w:r>
      <w:r>
        <w:rPr>
          <w:color w:val="000000"/>
          <w:sz w:val="48"/>
          <w:szCs w:val="48"/>
        </w:rPr>
        <w:t>bu</w:t>
      </w:r>
      <w:r>
        <w:rPr>
          <w:color w:val="000000"/>
          <w:spacing w:val="-1"/>
          <w:sz w:val="48"/>
          <w:szCs w:val="48"/>
        </w:rPr>
        <w:t>t</w:t>
      </w:r>
      <w:r>
        <w:rPr>
          <w:color w:val="000000"/>
          <w:sz w:val="48"/>
          <w:szCs w:val="48"/>
        </w:rPr>
        <w:t>e</w:t>
      </w:r>
    </w:p>
    <w:p w:rsidR="00D871FB" w:rsidRDefault="00E43936">
      <w:pPr>
        <w:spacing w:before="74"/>
        <w:ind w:left="2169" w:right="2191"/>
        <w:jc w:val="center"/>
        <w:rPr>
          <w:sz w:val="72"/>
          <w:szCs w:val="72"/>
        </w:rPr>
      </w:pPr>
      <w:r>
        <w:rPr>
          <w:color w:val="414355"/>
          <w:sz w:val="72"/>
          <w:szCs w:val="72"/>
        </w:rPr>
        <w:lastRenderedPageBreak/>
        <w:t>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z w:val="72"/>
          <w:szCs w:val="72"/>
        </w:rPr>
        <w:t>h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ps</w:t>
      </w:r>
      <w:r>
        <w:rPr>
          <w:color w:val="414355"/>
          <w:spacing w:val="3"/>
          <w:sz w:val="72"/>
          <w:szCs w:val="72"/>
        </w:rPr>
        <w:t xml:space="preserve"> </w:t>
      </w:r>
      <w:r>
        <w:rPr>
          <w:color w:val="414355"/>
          <w:spacing w:val="1"/>
          <w:sz w:val="72"/>
          <w:szCs w:val="72"/>
        </w:rPr>
        <w:t>w</w:t>
      </w:r>
      <w:r>
        <w:rPr>
          <w:color w:val="414355"/>
          <w:spacing w:val="-1"/>
          <w:sz w:val="72"/>
          <w:szCs w:val="72"/>
        </w:rPr>
        <w:t>it</w:t>
      </w:r>
      <w:r>
        <w:rPr>
          <w:color w:val="414355"/>
          <w:sz w:val="72"/>
          <w:szCs w:val="72"/>
        </w:rPr>
        <w:t>h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n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onal</w:t>
      </w:r>
    </w:p>
    <w:p w:rsidR="00D871FB" w:rsidRDefault="00E43936">
      <w:pPr>
        <w:spacing w:before="36"/>
        <w:ind w:left="5926" w:right="5948"/>
        <w:jc w:val="center"/>
        <w:rPr>
          <w:sz w:val="72"/>
          <w:szCs w:val="72"/>
        </w:rPr>
      </w:pPr>
      <w:r>
        <w:rPr>
          <w:color w:val="414355"/>
          <w:spacing w:val="1"/>
          <w:sz w:val="72"/>
          <w:szCs w:val="72"/>
        </w:rPr>
        <w:t>D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aba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z w:val="72"/>
          <w:szCs w:val="72"/>
        </w:rPr>
        <w:t>e</w:t>
      </w:r>
    </w:p>
    <w:p w:rsidR="00D871FB" w:rsidRDefault="00D871FB">
      <w:pPr>
        <w:spacing w:before="7" w:line="100" w:lineRule="exact"/>
        <w:rPr>
          <w:sz w:val="11"/>
          <w:szCs w:val="11"/>
        </w:rPr>
      </w:pPr>
    </w:p>
    <w:p w:rsidR="00D871FB" w:rsidRDefault="00D871FB">
      <w:pPr>
        <w:spacing w:line="200" w:lineRule="exact"/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1: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</w:t>
      </w:r>
      <w:r>
        <w:rPr>
          <w:color w:val="000000"/>
          <w:sz w:val="56"/>
          <w:szCs w:val="56"/>
        </w:rPr>
        <w:t>p</w:t>
      </w:r>
      <w:r>
        <w:rPr>
          <w:color w:val="000000"/>
          <w:spacing w:val="-22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-</w:t>
      </w:r>
      <w:r>
        <w:rPr>
          <w:color w:val="000000"/>
          <w:spacing w:val="1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N</w:t>
      </w:r>
      <w:r>
        <w:rPr>
          <w:color w:val="000000"/>
          <w:spacing w:val="1"/>
          <w:sz w:val="56"/>
          <w:szCs w:val="56"/>
        </w:rPr>
        <w:t>or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8" w:line="200" w:lineRule="exact"/>
      </w:pPr>
    </w:p>
    <w:p w:rsidR="00D871FB" w:rsidRDefault="00E43936">
      <w:pPr>
        <w:spacing w:line="250" w:lineRule="auto"/>
        <w:ind w:left="1560" w:right="1741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1:</w:t>
      </w:r>
      <w:r>
        <w:rPr>
          <w:color w:val="000000"/>
          <w:sz w:val="56"/>
          <w:szCs w:val="56"/>
        </w:rPr>
        <w:t>1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</w:t>
      </w:r>
      <w:r>
        <w:rPr>
          <w:color w:val="000000"/>
          <w:sz w:val="56"/>
          <w:szCs w:val="56"/>
        </w:rPr>
        <w:t>p</w:t>
      </w:r>
      <w:r>
        <w:rPr>
          <w:color w:val="000000"/>
          <w:spacing w:val="-19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-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O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 xml:space="preserve">n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onl</w:t>
      </w:r>
      <w:r>
        <w:rPr>
          <w:color w:val="000000"/>
          <w:sz w:val="56"/>
          <w:szCs w:val="56"/>
        </w:rPr>
        <w:t xml:space="preserve">y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oth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r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vi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rs</w:t>
      </w:r>
      <w:r>
        <w:rPr>
          <w:color w:val="000000"/>
          <w:sz w:val="56"/>
          <w:szCs w:val="56"/>
        </w:rPr>
        <w:t>a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175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ny-to-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2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(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:</w:t>
      </w:r>
      <w:r>
        <w:rPr>
          <w:color w:val="000000"/>
          <w:spacing w:val="-1"/>
          <w:sz w:val="56"/>
          <w:szCs w:val="56"/>
        </w:rPr>
        <w:t>N</w:t>
      </w:r>
      <w:r>
        <w:rPr>
          <w:color w:val="000000"/>
          <w:sz w:val="56"/>
          <w:szCs w:val="56"/>
        </w:rPr>
        <w:t>)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</w:t>
      </w:r>
      <w:r>
        <w:rPr>
          <w:color w:val="000000"/>
          <w:sz w:val="56"/>
          <w:szCs w:val="56"/>
        </w:rPr>
        <w:t>p</w:t>
      </w:r>
      <w:r>
        <w:rPr>
          <w:color w:val="000000"/>
          <w:spacing w:val="-22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>-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1"/>
          <w:sz w:val="56"/>
          <w:szCs w:val="56"/>
        </w:rPr>
        <w:t>pl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 xml:space="preserve">y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sz w:val="56"/>
          <w:szCs w:val="56"/>
        </w:rPr>
        <w:t>tin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w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1:</w:t>
      </w:r>
      <w:r>
        <w:rPr>
          <w:color w:val="000000"/>
          <w:sz w:val="56"/>
          <w:szCs w:val="56"/>
        </w:rPr>
        <w:t>M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tionship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9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 xml:space="preserve">e </w:t>
      </w:r>
      <w:r>
        <w:rPr>
          <w:color w:val="000000"/>
          <w:spacing w:val="1"/>
          <w:sz w:val="56"/>
          <w:szCs w:val="56"/>
        </w:rPr>
        <w:t>origin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5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ntiti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0" w:line="160" w:lineRule="exact"/>
        <w:rPr>
          <w:sz w:val="17"/>
          <w:szCs w:val="17"/>
        </w:rPr>
      </w:pPr>
    </w:p>
    <w:p w:rsidR="00D871FB" w:rsidRDefault="00E43936">
      <w:pPr>
        <w:spacing w:line="250" w:lineRule="auto"/>
        <w:ind w:left="2018" w:right="1591" w:hanging="386"/>
        <w:rPr>
          <w:sz w:val="52"/>
          <w:szCs w:val="52"/>
        </w:rPr>
        <w:sectPr w:rsidR="00D871FB">
          <w:headerReference w:type="default" r:id="rId34"/>
          <w:pgSz w:w="15840" w:h="12240" w:orient="landscape"/>
          <w:pgMar w:top="1360" w:right="580" w:bottom="280" w:left="600" w:header="719" w:footer="870" w:gutter="0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Compo</w:t>
      </w:r>
      <w:r>
        <w:rPr>
          <w:b/>
          <w:color w:val="000000"/>
          <w:spacing w:val="-1"/>
          <w:sz w:val="52"/>
          <w:szCs w:val="52"/>
        </w:rPr>
        <w:t>sit</w:t>
      </w:r>
      <w:r>
        <w:rPr>
          <w:b/>
          <w:color w:val="000000"/>
          <w:sz w:val="52"/>
          <w:szCs w:val="52"/>
        </w:rPr>
        <w:t>e</w:t>
      </w:r>
      <w:r>
        <w:rPr>
          <w:b/>
          <w:color w:val="000000"/>
          <w:spacing w:val="-6"/>
          <w:sz w:val="52"/>
          <w:szCs w:val="52"/>
        </w:rPr>
        <w:t xml:space="preserve"> 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b/>
          <w:color w:val="000000"/>
          <w:spacing w:val="1"/>
          <w:sz w:val="52"/>
          <w:szCs w:val="52"/>
        </w:rPr>
        <w:t>n</w:t>
      </w:r>
      <w:r>
        <w:rPr>
          <w:b/>
          <w:color w:val="000000"/>
          <w:spacing w:val="-1"/>
          <w:sz w:val="52"/>
          <w:szCs w:val="52"/>
        </w:rPr>
        <w:t>tit</w:t>
      </w:r>
      <w:r>
        <w:rPr>
          <w:b/>
          <w:color w:val="000000"/>
          <w:sz w:val="52"/>
          <w:szCs w:val="52"/>
        </w:rPr>
        <w:t>y</w:t>
      </w:r>
      <w:r>
        <w:rPr>
          <w:b/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(</w:t>
      </w:r>
      <w:r>
        <w:rPr>
          <w:b/>
          <w:color w:val="000000"/>
          <w:spacing w:val="1"/>
          <w:sz w:val="52"/>
          <w:szCs w:val="52"/>
        </w:rPr>
        <w:t>B</w:t>
      </w:r>
      <w:r>
        <w:rPr>
          <w:b/>
          <w:color w:val="000000"/>
          <w:spacing w:val="-1"/>
          <w:sz w:val="52"/>
          <w:szCs w:val="52"/>
        </w:rPr>
        <w:t>ri</w:t>
      </w:r>
      <w:r>
        <w:rPr>
          <w:b/>
          <w:color w:val="000000"/>
          <w:spacing w:val="1"/>
          <w:sz w:val="52"/>
          <w:szCs w:val="52"/>
        </w:rPr>
        <w:t>dg</w:t>
      </w:r>
      <w:r>
        <w:rPr>
          <w:b/>
          <w:color w:val="000000"/>
          <w:sz w:val="52"/>
          <w:szCs w:val="52"/>
        </w:rPr>
        <w:t>e</w:t>
      </w:r>
      <w:r>
        <w:rPr>
          <w:b/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r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b/>
          <w:color w:val="000000"/>
          <w:spacing w:val="1"/>
          <w:sz w:val="52"/>
          <w:szCs w:val="52"/>
        </w:rPr>
        <w:t>a</w:t>
      </w:r>
      <w:r>
        <w:rPr>
          <w:b/>
          <w:color w:val="000000"/>
          <w:spacing w:val="-1"/>
          <w:sz w:val="52"/>
          <w:szCs w:val="52"/>
        </w:rPr>
        <w:t>ss</w:t>
      </w:r>
      <w:r>
        <w:rPr>
          <w:b/>
          <w:color w:val="000000"/>
          <w:spacing w:val="1"/>
          <w:sz w:val="52"/>
          <w:szCs w:val="52"/>
        </w:rPr>
        <w:t>o</w:t>
      </w:r>
      <w:r>
        <w:rPr>
          <w:b/>
          <w:color w:val="000000"/>
          <w:spacing w:val="-1"/>
          <w:sz w:val="52"/>
          <w:szCs w:val="52"/>
        </w:rPr>
        <w:t>ci</w:t>
      </w:r>
      <w:r>
        <w:rPr>
          <w:b/>
          <w:color w:val="000000"/>
          <w:spacing w:val="1"/>
          <w:sz w:val="52"/>
          <w:szCs w:val="52"/>
        </w:rPr>
        <w:t>a</w:t>
      </w:r>
      <w:r>
        <w:rPr>
          <w:b/>
          <w:color w:val="000000"/>
          <w:spacing w:val="-1"/>
          <w:sz w:val="52"/>
          <w:szCs w:val="52"/>
        </w:rPr>
        <w:t>ti</w:t>
      </w:r>
      <w:r>
        <w:rPr>
          <w:b/>
          <w:color w:val="000000"/>
          <w:spacing w:val="1"/>
          <w:sz w:val="52"/>
          <w:szCs w:val="52"/>
        </w:rPr>
        <w:t>v</w:t>
      </w:r>
      <w:r>
        <w:rPr>
          <w:b/>
          <w:color w:val="000000"/>
          <w:sz w:val="52"/>
          <w:szCs w:val="52"/>
        </w:rPr>
        <w:t>e</w:t>
      </w:r>
      <w:r>
        <w:rPr>
          <w:b/>
          <w:color w:val="000000"/>
          <w:spacing w:val="-4"/>
          <w:sz w:val="52"/>
          <w:szCs w:val="52"/>
        </w:rPr>
        <w:t xml:space="preserve"> </w:t>
      </w:r>
      <w:r>
        <w:rPr>
          <w:b/>
          <w:color w:val="000000"/>
          <w:spacing w:val="-1"/>
          <w:sz w:val="52"/>
          <w:szCs w:val="52"/>
        </w:rPr>
        <w:t>e</w:t>
      </w:r>
      <w:r>
        <w:rPr>
          <w:b/>
          <w:color w:val="000000"/>
          <w:spacing w:val="1"/>
          <w:sz w:val="52"/>
          <w:szCs w:val="52"/>
        </w:rPr>
        <w:t>n</w:t>
      </w:r>
      <w:r>
        <w:rPr>
          <w:b/>
          <w:color w:val="000000"/>
          <w:spacing w:val="-1"/>
          <w:sz w:val="52"/>
          <w:szCs w:val="52"/>
        </w:rPr>
        <w:t>tit</w:t>
      </w:r>
      <w:r>
        <w:rPr>
          <w:b/>
          <w:color w:val="000000"/>
          <w:spacing w:val="1"/>
          <w:sz w:val="52"/>
          <w:szCs w:val="52"/>
        </w:rPr>
        <w:t>y</w:t>
      </w:r>
      <w:r>
        <w:rPr>
          <w:color w:val="000000"/>
          <w:spacing w:val="-1"/>
          <w:sz w:val="52"/>
          <w:szCs w:val="52"/>
        </w:rPr>
        <w:t>)</w:t>
      </w:r>
      <w:r>
        <w:rPr>
          <w:color w:val="000000"/>
          <w:sz w:val="52"/>
          <w:szCs w:val="52"/>
        </w:rPr>
        <w:t xml:space="preserve">: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el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vo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ob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nh</w:t>
      </w:r>
      <w:r>
        <w:rPr>
          <w:color w:val="000000"/>
          <w:spacing w:val="-1"/>
          <w:sz w:val="52"/>
          <w:szCs w:val="52"/>
        </w:rPr>
        <w:t>ere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z w:val="52"/>
          <w:szCs w:val="52"/>
        </w:rPr>
        <w:t>t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>o M</w:t>
      </w:r>
      <w:r>
        <w:rPr>
          <w:color w:val="000000"/>
          <w:spacing w:val="-1"/>
          <w:sz w:val="52"/>
          <w:szCs w:val="52"/>
        </w:rPr>
        <w:t>: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relati</w:t>
      </w:r>
      <w:r>
        <w:rPr>
          <w:color w:val="000000"/>
          <w:spacing w:val="1"/>
          <w:sz w:val="52"/>
          <w:szCs w:val="52"/>
        </w:rPr>
        <w:t>on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,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cl</w:t>
      </w:r>
      <w:r>
        <w:rPr>
          <w:color w:val="000000"/>
          <w:spacing w:val="1"/>
          <w:sz w:val="52"/>
          <w:szCs w:val="52"/>
        </w:rPr>
        <w:t>ud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ri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ar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k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pacing w:val="1"/>
          <w:sz w:val="52"/>
          <w:szCs w:val="52"/>
        </w:rPr>
        <w:t>y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 xml:space="preserve">f </w:t>
      </w:r>
      <w:r>
        <w:rPr>
          <w:color w:val="000000"/>
          <w:spacing w:val="-1"/>
          <w:sz w:val="52"/>
          <w:szCs w:val="52"/>
        </w:rPr>
        <w:t>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le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li</w:t>
      </w:r>
      <w:r>
        <w:rPr>
          <w:color w:val="000000"/>
          <w:spacing w:val="1"/>
          <w:sz w:val="52"/>
          <w:szCs w:val="52"/>
        </w:rPr>
        <w:t>nk</w:t>
      </w:r>
      <w:r>
        <w:rPr>
          <w:color w:val="000000"/>
          <w:spacing w:val="-1"/>
          <w:sz w:val="52"/>
          <w:szCs w:val="52"/>
        </w:rPr>
        <w:t>e</w:t>
      </w:r>
      <w:r>
        <w:rPr>
          <w:color w:val="000000"/>
          <w:sz w:val="52"/>
          <w:szCs w:val="52"/>
        </w:rPr>
        <w:t>d</w:t>
      </w:r>
    </w:p>
    <w:p w:rsidR="00D871FB" w:rsidRDefault="00D871FB">
      <w:pPr>
        <w:spacing w:before="19" w:line="200" w:lineRule="exact"/>
      </w:pPr>
    </w:p>
    <w:p w:rsidR="00D871FB" w:rsidRDefault="00E43936">
      <w:pPr>
        <w:spacing w:line="680" w:lineRule="exact"/>
        <w:ind w:left="1679" w:right="1705"/>
        <w:jc w:val="center"/>
        <w:rPr>
          <w:sz w:val="64"/>
          <w:szCs w:val="64"/>
        </w:rPr>
      </w:pPr>
      <w:r>
        <w:rPr>
          <w:color w:val="414355"/>
          <w:spacing w:val="-1"/>
          <w:sz w:val="64"/>
          <w:szCs w:val="64"/>
        </w:rPr>
        <w:t>Fi</w:t>
      </w:r>
      <w:r>
        <w:rPr>
          <w:color w:val="414355"/>
          <w:spacing w:val="1"/>
          <w:sz w:val="64"/>
          <w:szCs w:val="64"/>
        </w:rPr>
        <w:t>gu</w:t>
      </w:r>
      <w:r>
        <w:rPr>
          <w:color w:val="414355"/>
          <w:sz w:val="64"/>
          <w:szCs w:val="64"/>
        </w:rPr>
        <w:t>re</w:t>
      </w:r>
      <w:r>
        <w:rPr>
          <w:color w:val="414355"/>
          <w:spacing w:val="-5"/>
          <w:sz w:val="64"/>
          <w:szCs w:val="64"/>
        </w:rPr>
        <w:t xml:space="preserve"> </w:t>
      </w:r>
      <w:r>
        <w:rPr>
          <w:color w:val="414355"/>
          <w:spacing w:val="1"/>
          <w:sz w:val="64"/>
          <w:szCs w:val="64"/>
        </w:rPr>
        <w:t>3.2</w:t>
      </w:r>
      <w:r>
        <w:rPr>
          <w:color w:val="414355"/>
          <w:sz w:val="64"/>
          <w:szCs w:val="64"/>
        </w:rPr>
        <w:t>1</w:t>
      </w:r>
      <w:r>
        <w:rPr>
          <w:color w:val="414355"/>
          <w:spacing w:val="-3"/>
          <w:sz w:val="64"/>
          <w:szCs w:val="64"/>
        </w:rPr>
        <w:t xml:space="preserve"> </w:t>
      </w:r>
      <w:r>
        <w:rPr>
          <w:color w:val="414355"/>
          <w:sz w:val="64"/>
          <w:szCs w:val="64"/>
        </w:rPr>
        <w:t>-</w:t>
      </w:r>
      <w:r>
        <w:rPr>
          <w:color w:val="414355"/>
          <w:spacing w:val="-13"/>
          <w:sz w:val="64"/>
          <w:szCs w:val="64"/>
        </w:rPr>
        <w:t xml:space="preserve"> </w:t>
      </w:r>
      <w:r>
        <w:rPr>
          <w:color w:val="414355"/>
          <w:sz w:val="64"/>
          <w:szCs w:val="64"/>
        </w:rPr>
        <w:t>T</w:t>
      </w:r>
      <w:r>
        <w:rPr>
          <w:color w:val="414355"/>
          <w:spacing w:val="1"/>
          <w:sz w:val="64"/>
          <w:szCs w:val="64"/>
        </w:rPr>
        <w:t>h</w:t>
      </w:r>
      <w:r>
        <w:rPr>
          <w:color w:val="414355"/>
          <w:sz w:val="64"/>
          <w:szCs w:val="64"/>
        </w:rPr>
        <w:t>e</w:t>
      </w:r>
      <w:r>
        <w:rPr>
          <w:color w:val="414355"/>
          <w:spacing w:val="-3"/>
          <w:sz w:val="64"/>
          <w:szCs w:val="64"/>
        </w:rPr>
        <w:t xml:space="preserve"> </w:t>
      </w:r>
      <w:r>
        <w:rPr>
          <w:color w:val="414355"/>
          <w:spacing w:val="1"/>
          <w:sz w:val="64"/>
          <w:szCs w:val="64"/>
        </w:rPr>
        <w:t>1</w:t>
      </w:r>
      <w:r>
        <w:rPr>
          <w:color w:val="414355"/>
          <w:spacing w:val="-1"/>
          <w:sz w:val="64"/>
          <w:szCs w:val="64"/>
        </w:rPr>
        <w:t>:</w:t>
      </w:r>
      <w:r>
        <w:rPr>
          <w:color w:val="414355"/>
          <w:sz w:val="64"/>
          <w:szCs w:val="64"/>
        </w:rPr>
        <w:t>1 R</w:t>
      </w:r>
      <w:r>
        <w:rPr>
          <w:color w:val="414355"/>
          <w:spacing w:val="1"/>
          <w:sz w:val="64"/>
          <w:szCs w:val="64"/>
        </w:rPr>
        <w:t>e</w:t>
      </w:r>
      <w:r>
        <w:rPr>
          <w:color w:val="414355"/>
          <w:spacing w:val="-1"/>
          <w:sz w:val="64"/>
          <w:szCs w:val="64"/>
        </w:rPr>
        <w:t>l</w:t>
      </w:r>
      <w:r>
        <w:rPr>
          <w:color w:val="414355"/>
          <w:spacing w:val="1"/>
          <w:sz w:val="64"/>
          <w:szCs w:val="64"/>
        </w:rPr>
        <w:t>a</w:t>
      </w:r>
      <w:r>
        <w:rPr>
          <w:color w:val="414355"/>
          <w:spacing w:val="-1"/>
          <w:sz w:val="64"/>
          <w:szCs w:val="64"/>
        </w:rPr>
        <w:t>ti</w:t>
      </w:r>
      <w:r>
        <w:rPr>
          <w:color w:val="414355"/>
          <w:spacing w:val="1"/>
          <w:sz w:val="64"/>
          <w:szCs w:val="64"/>
        </w:rPr>
        <w:t>on</w:t>
      </w:r>
      <w:r>
        <w:rPr>
          <w:color w:val="414355"/>
          <w:sz w:val="64"/>
          <w:szCs w:val="64"/>
        </w:rPr>
        <w:t>s</w:t>
      </w:r>
      <w:r>
        <w:rPr>
          <w:color w:val="414355"/>
          <w:spacing w:val="1"/>
          <w:sz w:val="64"/>
          <w:szCs w:val="64"/>
        </w:rPr>
        <w:t>h</w:t>
      </w:r>
      <w:r>
        <w:rPr>
          <w:color w:val="414355"/>
          <w:spacing w:val="-1"/>
          <w:sz w:val="64"/>
          <w:szCs w:val="64"/>
        </w:rPr>
        <w:t>i</w:t>
      </w:r>
      <w:r>
        <w:rPr>
          <w:color w:val="414355"/>
          <w:sz w:val="64"/>
          <w:szCs w:val="64"/>
        </w:rPr>
        <w:t>p</w:t>
      </w:r>
      <w:r>
        <w:rPr>
          <w:color w:val="414355"/>
          <w:spacing w:val="-8"/>
          <w:sz w:val="64"/>
          <w:szCs w:val="64"/>
        </w:rPr>
        <w:t xml:space="preserve"> </w:t>
      </w:r>
      <w:r>
        <w:rPr>
          <w:color w:val="414355"/>
          <w:spacing w:val="1"/>
          <w:sz w:val="64"/>
          <w:szCs w:val="64"/>
        </w:rPr>
        <w:t>be</w:t>
      </w:r>
      <w:r>
        <w:rPr>
          <w:color w:val="414355"/>
          <w:spacing w:val="-1"/>
          <w:sz w:val="64"/>
          <w:szCs w:val="64"/>
        </w:rPr>
        <w:t>t</w:t>
      </w:r>
      <w:r>
        <w:rPr>
          <w:color w:val="414355"/>
          <w:spacing w:val="1"/>
          <w:sz w:val="64"/>
          <w:szCs w:val="64"/>
        </w:rPr>
        <w:t>wee</w:t>
      </w:r>
      <w:r>
        <w:rPr>
          <w:color w:val="414355"/>
          <w:sz w:val="64"/>
          <w:szCs w:val="64"/>
        </w:rPr>
        <w:t>n</w:t>
      </w:r>
    </w:p>
    <w:p w:rsidR="00D871FB" w:rsidRDefault="00E43936">
      <w:pPr>
        <w:spacing w:before="32"/>
        <w:ind w:left="2728" w:right="2750"/>
        <w:jc w:val="center"/>
        <w:rPr>
          <w:sz w:val="64"/>
          <w:szCs w:val="64"/>
        </w:rPr>
      </w:pPr>
      <w:r>
        <w:rPr>
          <w:color w:val="414355"/>
          <w:spacing w:val="-1"/>
          <w:sz w:val="64"/>
          <w:szCs w:val="64"/>
        </w:rPr>
        <w:t>P</w:t>
      </w:r>
      <w:r>
        <w:rPr>
          <w:color w:val="414355"/>
          <w:sz w:val="64"/>
          <w:szCs w:val="64"/>
        </w:rPr>
        <w:t>R</w:t>
      </w:r>
      <w:r>
        <w:rPr>
          <w:color w:val="414355"/>
          <w:spacing w:val="1"/>
          <w:sz w:val="64"/>
          <w:szCs w:val="64"/>
        </w:rPr>
        <w:t>O</w:t>
      </w:r>
      <w:r>
        <w:rPr>
          <w:color w:val="414355"/>
          <w:spacing w:val="-1"/>
          <w:sz w:val="64"/>
          <w:szCs w:val="64"/>
        </w:rPr>
        <w:t>F</w:t>
      </w:r>
      <w:r>
        <w:rPr>
          <w:color w:val="414355"/>
          <w:sz w:val="64"/>
          <w:szCs w:val="64"/>
        </w:rPr>
        <w:t>E</w:t>
      </w:r>
      <w:r>
        <w:rPr>
          <w:color w:val="414355"/>
          <w:spacing w:val="-1"/>
          <w:sz w:val="64"/>
          <w:szCs w:val="64"/>
        </w:rPr>
        <w:t>SS</w:t>
      </w:r>
      <w:r>
        <w:rPr>
          <w:color w:val="414355"/>
          <w:spacing w:val="1"/>
          <w:sz w:val="64"/>
          <w:szCs w:val="64"/>
        </w:rPr>
        <w:t>O</w:t>
      </w:r>
      <w:r>
        <w:rPr>
          <w:color w:val="414355"/>
          <w:sz w:val="64"/>
          <w:szCs w:val="64"/>
        </w:rPr>
        <w:t>R</w:t>
      </w:r>
      <w:r>
        <w:rPr>
          <w:color w:val="414355"/>
          <w:spacing w:val="-2"/>
          <w:sz w:val="64"/>
          <w:szCs w:val="64"/>
        </w:rPr>
        <w:t xml:space="preserve"> </w:t>
      </w:r>
      <w:r>
        <w:rPr>
          <w:color w:val="414355"/>
          <w:spacing w:val="1"/>
          <w:sz w:val="64"/>
          <w:szCs w:val="64"/>
        </w:rPr>
        <w:t>an</w:t>
      </w:r>
      <w:r>
        <w:rPr>
          <w:color w:val="414355"/>
          <w:sz w:val="64"/>
          <w:szCs w:val="64"/>
        </w:rPr>
        <w:t>d</w:t>
      </w:r>
      <w:r>
        <w:rPr>
          <w:color w:val="414355"/>
          <w:spacing w:val="-3"/>
          <w:sz w:val="64"/>
          <w:szCs w:val="64"/>
        </w:rPr>
        <w:t xml:space="preserve"> </w:t>
      </w:r>
      <w:r>
        <w:rPr>
          <w:color w:val="414355"/>
          <w:spacing w:val="1"/>
          <w:sz w:val="64"/>
          <w:szCs w:val="64"/>
        </w:rPr>
        <w:t>D</w:t>
      </w:r>
      <w:r>
        <w:rPr>
          <w:color w:val="414355"/>
          <w:sz w:val="64"/>
          <w:szCs w:val="64"/>
        </w:rPr>
        <w:t>E</w:t>
      </w:r>
      <w:r>
        <w:rPr>
          <w:color w:val="414355"/>
          <w:spacing w:val="-59"/>
          <w:sz w:val="64"/>
          <w:szCs w:val="64"/>
        </w:rPr>
        <w:t>P</w:t>
      </w:r>
      <w:r>
        <w:rPr>
          <w:color w:val="414355"/>
          <w:spacing w:val="1"/>
          <w:sz w:val="64"/>
          <w:szCs w:val="64"/>
        </w:rPr>
        <w:t>A</w:t>
      </w:r>
      <w:r>
        <w:rPr>
          <w:color w:val="414355"/>
          <w:spacing w:val="-39"/>
          <w:sz w:val="64"/>
          <w:szCs w:val="64"/>
        </w:rPr>
        <w:t>R</w:t>
      </w:r>
      <w:r>
        <w:rPr>
          <w:color w:val="414355"/>
          <w:sz w:val="64"/>
          <w:szCs w:val="64"/>
        </w:rPr>
        <w:t>T</w:t>
      </w:r>
      <w:r>
        <w:rPr>
          <w:color w:val="414355"/>
          <w:spacing w:val="-1"/>
          <w:sz w:val="64"/>
          <w:szCs w:val="64"/>
        </w:rPr>
        <w:t>M</w:t>
      </w:r>
      <w:r>
        <w:rPr>
          <w:color w:val="414355"/>
          <w:sz w:val="64"/>
          <w:szCs w:val="64"/>
        </w:rPr>
        <w:t>E</w:t>
      </w:r>
      <w:r>
        <w:rPr>
          <w:color w:val="414355"/>
          <w:spacing w:val="1"/>
          <w:sz w:val="64"/>
          <w:szCs w:val="64"/>
        </w:rPr>
        <w:t>N</w:t>
      </w:r>
      <w:r>
        <w:rPr>
          <w:color w:val="414355"/>
          <w:sz w:val="64"/>
          <w:szCs w:val="64"/>
        </w:rPr>
        <w:t>T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2" w:line="240" w:lineRule="exact"/>
        <w:rPr>
          <w:sz w:val="24"/>
          <w:szCs w:val="24"/>
        </w:rPr>
      </w:pPr>
    </w:p>
    <w:p w:rsidR="00D871FB" w:rsidRDefault="00200837">
      <w:pPr>
        <w:ind w:left="240"/>
        <w:sectPr w:rsidR="00D871FB">
          <w:pgSz w:w="15840" w:h="12240" w:orient="landscape"/>
          <w:pgMar w:top="1360" w:right="580" w:bottom="280" w:left="600" w:header="719" w:footer="870" w:gutter="0"/>
          <w:cols w:space="720"/>
        </w:sectPr>
      </w:pPr>
      <w:r>
        <w:pict>
          <v:shape id="_x0000_i1037" type="#_x0000_t75" style="width:705.75pt;height:160.5pt">
            <v:imagedata r:id="rId35" o:title=""/>
          </v:shape>
        </w:pict>
      </w:r>
    </w:p>
    <w:p w:rsidR="00D871FB" w:rsidRDefault="00E43936">
      <w:pPr>
        <w:spacing w:before="74" w:line="250" w:lineRule="auto"/>
        <w:ind w:left="1670" w:right="1572" w:firstLine="986"/>
        <w:rPr>
          <w:sz w:val="72"/>
          <w:szCs w:val="72"/>
        </w:rPr>
      </w:pPr>
      <w:r>
        <w:rPr>
          <w:color w:val="414355"/>
          <w:sz w:val="72"/>
          <w:szCs w:val="72"/>
        </w:rPr>
        <w:lastRenderedPageBreak/>
        <w:t>F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gure 3.26 - Chang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ng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1"/>
          <w:sz w:val="72"/>
          <w:szCs w:val="72"/>
        </w:rPr>
        <w:t>M</w:t>
      </w:r>
      <w:r>
        <w:rPr>
          <w:color w:val="414355"/>
          <w:spacing w:val="-1"/>
          <w:sz w:val="72"/>
          <w:szCs w:val="72"/>
        </w:rPr>
        <w:t>:</w:t>
      </w:r>
      <w:r>
        <w:rPr>
          <w:color w:val="414355"/>
          <w:sz w:val="72"/>
          <w:szCs w:val="72"/>
        </w:rPr>
        <w:t>N 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z w:val="72"/>
          <w:szCs w:val="72"/>
        </w:rPr>
        <w:t>h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p</w:t>
      </w:r>
      <w:r>
        <w:rPr>
          <w:color w:val="414355"/>
          <w:spacing w:val="5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o</w:t>
      </w:r>
      <w:r>
        <w:rPr>
          <w:color w:val="414355"/>
          <w:spacing w:val="-12"/>
          <w:sz w:val="72"/>
          <w:szCs w:val="72"/>
        </w:rPr>
        <w:t xml:space="preserve"> </w:t>
      </w:r>
      <w:r>
        <w:rPr>
          <w:color w:val="414355"/>
          <w:spacing w:val="-51"/>
          <w:sz w:val="72"/>
          <w:szCs w:val="72"/>
        </w:rPr>
        <w:t>T</w:t>
      </w:r>
      <w:r>
        <w:rPr>
          <w:color w:val="414355"/>
          <w:spacing w:val="1"/>
          <w:sz w:val="72"/>
          <w:szCs w:val="72"/>
        </w:rPr>
        <w:t>w</w:t>
      </w:r>
      <w:r>
        <w:rPr>
          <w:color w:val="414355"/>
          <w:sz w:val="72"/>
          <w:szCs w:val="72"/>
        </w:rPr>
        <w:t>o 1</w:t>
      </w:r>
      <w:r>
        <w:rPr>
          <w:color w:val="414355"/>
          <w:spacing w:val="-1"/>
          <w:sz w:val="72"/>
          <w:szCs w:val="72"/>
        </w:rPr>
        <w:t>:</w:t>
      </w:r>
      <w:r>
        <w:rPr>
          <w:color w:val="414355"/>
          <w:sz w:val="72"/>
          <w:szCs w:val="72"/>
        </w:rPr>
        <w:t>M 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z w:val="72"/>
          <w:szCs w:val="72"/>
        </w:rPr>
        <w:t>h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ps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6" w:line="280" w:lineRule="exact"/>
        <w:rPr>
          <w:sz w:val="28"/>
          <w:szCs w:val="28"/>
        </w:rPr>
      </w:pPr>
    </w:p>
    <w:p w:rsidR="00D871FB" w:rsidRDefault="00200837">
      <w:pPr>
        <w:ind w:left="840"/>
        <w:sectPr w:rsidR="00D871FB">
          <w:pgSz w:w="15840" w:h="12240" w:orient="landscape"/>
          <w:pgMar w:top="1360" w:right="580" w:bottom="280" w:left="600" w:header="719" w:footer="870" w:gutter="0"/>
          <w:cols w:space="720"/>
        </w:sectPr>
      </w:pPr>
      <w:r>
        <w:pict>
          <v:shape id="_x0000_i1038" type="#_x0000_t75" style="width:9in;height:237pt">
            <v:imagedata r:id="rId36" o:title=""/>
          </v:shape>
        </w:pict>
      </w:r>
    </w:p>
    <w:p w:rsidR="00D871FB" w:rsidRDefault="00D871FB">
      <w:pPr>
        <w:spacing w:before="2" w:line="160" w:lineRule="exact"/>
        <w:rPr>
          <w:sz w:val="17"/>
          <w:szCs w:val="17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760" w:lineRule="exact"/>
        <w:ind w:left="1694"/>
        <w:rPr>
          <w:sz w:val="72"/>
          <w:szCs w:val="72"/>
        </w:rPr>
      </w:pPr>
      <w:r>
        <w:rPr>
          <w:color w:val="414355"/>
          <w:sz w:val="72"/>
          <w:szCs w:val="72"/>
        </w:rPr>
        <w:t>F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gure 3.27 -</w:t>
      </w:r>
      <w:r>
        <w:rPr>
          <w:color w:val="414355"/>
          <w:spacing w:val="-1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E</w:t>
      </w:r>
      <w:r>
        <w:rPr>
          <w:color w:val="414355"/>
          <w:sz w:val="72"/>
          <w:szCs w:val="72"/>
        </w:rPr>
        <w:t>xpanded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E</w:t>
      </w:r>
      <w:r>
        <w:rPr>
          <w:color w:val="414355"/>
          <w:sz w:val="72"/>
          <w:szCs w:val="72"/>
        </w:rPr>
        <w:t xml:space="preserve">R </w:t>
      </w:r>
      <w:r>
        <w:rPr>
          <w:color w:val="414355"/>
          <w:spacing w:val="1"/>
          <w:sz w:val="72"/>
          <w:szCs w:val="72"/>
        </w:rPr>
        <w:t>M</w:t>
      </w:r>
      <w:r>
        <w:rPr>
          <w:color w:val="414355"/>
          <w:sz w:val="72"/>
          <w:szCs w:val="72"/>
        </w:rPr>
        <w:t>odel</w:t>
      </w:r>
    </w:p>
    <w:p w:rsidR="00D871FB" w:rsidRDefault="00D871FB">
      <w:pPr>
        <w:spacing w:before="1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200837">
      <w:pPr>
        <w:ind w:left="1440"/>
      </w:pPr>
      <w:r>
        <w:pict>
          <v:shape id="_x0000_i1039" type="#_x0000_t75" style="width:598.5pt;height:243.75pt">
            <v:imagedata r:id="rId37" o:title=""/>
          </v:shape>
        </w:pict>
      </w:r>
    </w:p>
    <w:p w:rsidR="00D871FB" w:rsidRDefault="00D871FB">
      <w:pPr>
        <w:spacing w:before="10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7" w:line="220" w:lineRule="exact"/>
        <w:rPr>
          <w:sz w:val="22"/>
          <w:szCs w:val="22"/>
        </w:rPr>
      </w:pPr>
    </w:p>
    <w:p w:rsidR="00D871FB" w:rsidRDefault="00E43936">
      <w:pPr>
        <w:spacing w:line="840" w:lineRule="exact"/>
        <w:ind w:left="4382" w:right="4408"/>
        <w:jc w:val="center"/>
        <w:rPr>
          <w:sz w:val="80"/>
          <w:szCs w:val="80"/>
        </w:rPr>
      </w:pPr>
      <w:r>
        <w:rPr>
          <w:color w:val="414355"/>
          <w:spacing w:val="-1"/>
          <w:position w:val="1"/>
          <w:sz w:val="80"/>
          <w:szCs w:val="80"/>
        </w:rPr>
        <w:t>D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position w:val="1"/>
          <w:sz w:val="80"/>
          <w:szCs w:val="80"/>
        </w:rPr>
        <w:t>t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-6"/>
          <w:position w:val="1"/>
          <w:sz w:val="80"/>
          <w:szCs w:val="80"/>
        </w:rPr>
        <w:t xml:space="preserve"> </w:t>
      </w:r>
      <w:r>
        <w:rPr>
          <w:color w:val="414355"/>
          <w:position w:val="1"/>
          <w:sz w:val="80"/>
          <w:szCs w:val="80"/>
        </w:rPr>
        <w:t>Re</w:t>
      </w:r>
      <w:r>
        <w:rPr>
          <w:color w:val="414355"/>
          <w:spacing w:val="1"/>
          <w:w w:val="99"/>
          <w:position w:val="1"/>
          <w:sz w:val="80"/>
          <w:szCs w:val="80"/>
        </w:rPr>
        <w:t>dund</w:t>
      </w:r>
      <w:r>
        <w:rPr>
          <w:color w:val="414355"/>
          <w:position w:val="1"/>
          <w:sz w:val="80"/>
          <w:szCs w:val="80"/>
        </w:rPr>
        <w:t>a</w:t>
      </w:r>
      <w:r>
        <w:rPr>
          <w:color w:val="414355"/>
          <w:spacing w:val="1"/>
          <w:w w:val="99"/>
          <w:position w:val="1"/>
          <w:sz w:val="80"/>
          <w:szCs w:val="80"/>
        </w:rPr>
        <w:t>n</w:t>
      </w:r>
      <w:r>
        <w:rPr>
          <w:color w:val="414355"/>
          <w:position w:val="1"/>
          <w:sz w:val="80"/>
          <w:szCs w:val="80"/>
        </w:rPr>
        <w:t>c</w:t>
      </w:r>
      <w:r>
        <w:rPr>
          <w:color w:val="414355"/>
          <w:w w:val="99"/>
          <w:position w:val="1"/>
          <w:sz w:val="80"/>
          <w:szCs w:val="80"/>
        </w:rPr>
        <w:t>y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2932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Re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tion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pacing w:val="-1"/>
          <w:sz w:val="56"/>
          <w:szCs w:val="56"/>
        </w:rPr>
        <w:t>ac</w:t>
      </w:r>
      <w:r>
        <w:rPr>
          <w:color w:val="000000"/>
          <w:spacing w:val="1"/>
          <w:sz w:val="56"/>
          <w:szCs w:val="56"/>
        </w:rPr>
        <w:t>ilit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ontro</w:t>
      </w:r>
      <w:r>
        <w:rPr>
          <w:color w:val="000000"/>
          <w:sz w:val="56"/>
          <w:szCs w:val="56"/>
        </w:rPr>
        <w:t>l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dund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throug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2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us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</w:t>
      </w:r>
      <w:r>
        <w:rPr>
          <w:color w:val="000000"/>
          <w:sz w:val="56"/>
          <w:szCs w:val="56"/>
        </w:rPr>
        <w:t>f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ig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y</w:t>
      </w:r>
      <w:r>
        <w:rPr>
          <w:color w:val="000000"/>
          <w:sz w:val="56"/>
          <w:szCs w:val="56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093" w:right="1334"/>
        <w:jc w:val="center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39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ontroll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x</w:t>
      </w:r>
      <w:r>
        <w:rPr>
          <w:color w:val="000000"/>
          <w:spacing w:val="-1"/>
          <w:sz w:val="56"/>
          <w:szCs w:val="56"/>
        </w:rPr>
        <w:t>ce</w:t>
      </w:r>
      <w:r>
        <w:rPr>
          <w:color w:val="000000"/>
          <w:spacing w:val="1"/>
          <w:sz w:val="56"/>
          <w:szCs w:val="56"/>
        </w:rPr>
        <w:t>p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follo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in</w:t>
      </w:r>
      <w:r>
        <w:rPr>
          <w:color w:val="000000"/>
          <w:sz w:val="56"/>
          <w:szCs w:val="56"/>
        </w:rPr>
        <w:t>g</w:t>
      </w:r>
      <w:r>
        <w:rPr>
          <w:color w:val="000000"/>
          <w:spacing w:val="-19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1"/>
          <w:w w:val="99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w w:val="99"/>
          <w:sz w:val="56"/>
          <w:szCs w:val="56"/>
        </w:rPr>
        <w:t>u</w:t>
      </w:r>
      <w:r>
        <w:rPr>
          <w:color w:val="000000"/>
          <w:spacing w:val="-3"/>
          <w:w w:val="99"/>
          <w:sz w:val="56"/>
          <w:szCs w:val="56"/>
        </w:rPr>
        <w:t>m</w:t>
      </w:r>
      <w:r>
        <w:rPr>
          <w:color w:val="000000"/>
          <w:spacing w:val="1"/>
          <w:w w:val="99"/>
          <w:sz w:val="56"/>
          <w:szCs w:val="56"/>
        </w:rPr>
        <w:t>s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w w:val="99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ce</w:t>
      </w:r>
      <w:r>
        <w:rPr>
          <w:color w:val="000000"/>
          <w:w w:val="99"/>
          <w:sz w:val="56"/>
          <w:szCs w:val="56"/>
        </w:rPr>
        <w:t>s</w:t>
      </w:r>
    </w:p>
    <w:p w:rsidR="00D871FB" w:rsidRDefault="00D871FB">
      <w:pPr>
        <w:spacing w:before="7" w:line="200" w:lineRule="exact"/>
      </w:pPr>
    </w:p>
    <w:p w:rsidR="00D871FB" w:rsidRDefault="00E43936">
      <w:pPr>
        <w:spacing w:line="250" w:lineRule="auto"/>
        <w:ind w:left="2018" w:right="2610" w:hanging="386"/>
        <w:rPr>
          <w:sz w:val="52"/>
          <w:szCs w:val="52"/>
        </w:r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>a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re</w:t>
      </w:r>
      <w:r>
        <w:rPr>
          <w:color w:val="000000"/>
          <w:spacing w:val="1"/>
          <w:sz w:val="52"/>
          <w:szCs w:val="52"/>
        </w:rPr>
        <w:t>dund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9"/>
          <w:sz w:val="52"/>
          <w:szCs w:val="52"/>
        </w:rPr>
        <w:t xml:space="preserve">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s</w:t>
      </w:r>
      <w:r>
        <w:rPr>
          <w:color w:val="000000"/>
          <w:sz w:val="52"/>
          <w:szCs w:val="52"/>
        </w:rPr>
        <w:t xml:space="preserve">t 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crease</w:t>
      </w:r>
      <w:r>
        <w:rPr>
          <w:color w:val="000000"/>
          <w:sz w:val="52"/>
          <w:szCs w:val="52"/>
        </w:rPr>
        <w:t>d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</w:t>
      </w:r>
      <w:r>
        <w:rPr>
          <w:color w:val="000000"/>
          <w:spacing w:val="1"/>
          <w:sz w:val="52"/>
          <w:szCs w:val="52"/>
        </w:rPr>
        <w:t>k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ata</w:t>
      </w:r>
      <w:r>
        <w:rPr>
          <w:color w:val="000000"/>
          <w:spacing w:val="1"/>
          <w:sz w:val="52"/>
          <w:szCs w:val="52"/>
        </w:rPr>
        <w:t>b</w:t>
      </w:r>
      <w:r>
        <w:rPr>
          <w:color w:val="000000"/>
          <w:spacing w:val="-1"/>
          <w:sz w:val="52"/>
          <w:szCs w:val="52"/>
        </w:rPr>
        <w:t>as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ser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cr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cia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-1"/>
          <w:sz w:val="52"/>
          <w:szCs w:val="52"/>
        </w:rPr>
        <w:t>i</w:t>
      </w:r>
      <w:r>
        <w:rPr>
          <w:color w:val="000000"/>
          <w:spacing w:val="1"/>
          <w:sz w:val="52"/>
          <w:szCs w:val="52"/>
        </w:rPr>
        <w:t>n</w:t>
      </w:r>
      <w:r>
        <w:rPr>
          <w:color w:val="000000"/>
          <w:spacing w:val="-1"/>
          <w:sz w:val="52"/>
          <w:szCs w:val="52"/>
        </w:rPr>
        <w:t>f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-2"/>
          <w:sz w:val="52"/>
          <w:szCs w:val="52"/>
        </w:rPr>
        <w:t>m</w:t>
      </w:r>
      <w:r>
        <w:rPr>
          <w:color w:val="000000"/>
          <w:spacing w:val="-1"/>
          <w:sz w:val="52"/>
          <w:szCs w:val="52"/>
        </w:rPr>
        <w:t>ati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n</w:t>
      </w:r>
      <w:r>
        <w:rPr>
          <w:color w:val="000000"/>
          <w:spacing w:val="-2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pu</w:t>
      </w:r>
      <w:r>
        <w:rPr>
          <w:color w:val="000000"/>
          <w:spacing w:val="-1"/>
          <w:sz w:val="52"/>
          <w:szCs w:val="52"/>
        </w:rPr>
        <w:t>r</w:t>
      </w:r>
      <w:r>
        <w:rPr>
          <w:color w:val="000000"/>
          <w:spacing w:val="1"/>
          <w:sz w:val="52"/>
          <w:szCs w:val="52"/>
        </w:rPr>
        <w:t>po</w:t>
      </w:r>
      <w:r>
        <w:rPr>
          <w:color w:val="000000"/>
          <w:spacing w:val="-1"/>
          <w:sz w:val="52"/>
          <w:szCs w:val="52"/>
        </w:rPr>
        <w:t>se</w:t>
      </w:r>
      <w:r>
        <w:rPr>
          <w:color w:val="000000"/>
          <w:sz w:val="52"/>
          <w:szCs w:val="52"/>
        </w:rPr>
        <w:t>s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571" w:right="1758"/>
        <w:jc w:val="center"/>
        <w:rPr>
          <w:sz w:val="52"/>
          <w:szCs w:val="52"/>
        </w:rPr>
        <w:sectPr w:rsidR="00D871FB">
          <w:headerReference w:type="default" r:id="rId38"/>
          <w:footerReference w:type="default" r:id="rId39"/>
          <w:pgSz w:w="15840" w:h="12240" w:orient="landscape"/>
          <w:pgMar w:top="1460" w:right="580" w:bottom="280" w:left="600" w:header="719" w:footer="870" w:gutter="0"/>
          <w:pgNumType w:start="36"/>
          <w:cols w:space="720"/>
        </w:sectPr>
      </w:pPr>
      <w:r>
        <w:rPr>
          <w:color w:val="006FC0"/>
          <w:w w:val="183"/>
          <w:sz w:val="52"/>
          <w:szCs w:val="52"/>
        </w:rPr>
        <w:t xml:space="preserve"> </w:t>
      </w:r>
      <w:r>
        <w:rPr>
          <w:color w:val="006FC0"/>
          <w:spacing w:val="18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Ex</w:t>
      </w:r>
      <w:r>
        <w:rPr>
          <w:color w:val="000000"/>
          <w:spacing w:val="-1"/>
          <w:sz w:val="52"/>
          <w:szCs w:val="52"/>
        </w:rPr>
        <w:t>ist</w:t>
      </w:r>
      <w:r>
        <w:rPr>
          <w:color w:val="000000"/>
          <w:sz w:val="52"/>
          <w:szCs w:val="52"/>
        </w:rPr>
        <w:t>s</w:t>
      </w:r>
      <w:r>
        <w:rPr>
          <w:color w:val="000000"/>
          <w:spacing w:val="-1"/>
          <w:sz w:val="52"/>
          <w:szCs w:val="52"/>
        </w:rPr>
        <w:t xml:space="preserve"> t</w:t>
      </w:r>
      <w:r>
        <w:rPr>
          <w:color w:val="000000"/>
          <w:sz w:val="52"/>
          <w:szCs w:val="52"/>
        </w:rPr>
        <w:t xml:space="preserve">o </w:t>
      </w:r>
      <w:r>
        <w:rPr>
          <w:color w:val="000000"/>
          <w:spacing w:val="1"/>
          <w:sz w:val="52"/>
          <w:szCs w:val="52"/>
        </w:rPr>
        <w:t>p</w:t>
      </w:r>
      <w:r>
        <w:rPr>
          <w:color w:val="000000"/>
          <w:spacing w:val="-1"/>
          <w:sz w:val="52"/>
          <w:szCs w:val="52"/>
        </w:rPr>
        <w:t>reser</w:t>
      </w:r>
      <w:r>
        <w:rPr>
          <w:color w:val="000000"/>
          <w:spacing w:val="1"/>
          <w:sz w:val="52"/>
          <w:szCs w:val="52"/>
        </w:rPr>
        <w:t>v</w:t>
      </w:r>
      <w:r>
        <w:rPr>
          <w:color w:val="000000"/>
          <w:sz w:val="52"/>
          <w:szCs w:val="52"/>
        </w:rPr>
        <w:t>e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pacing w:val="-1"/>
          <w:sz w:val="52"/>
          <w:szCs w:val="52"/>
        </w:rPr>
        <w:t>ist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pacing w:val="-1"/>
          <w:sz w:val="52"/>
          <w:szCs w:val="52"/>
        </w:rPr>
        <w:t>rica</w:t>
      </w:r>
      <w:r>
        <w:rPr>
          <w:color w:val="000000"/>
          <w:sz w:val="52"/>
          <w:szCs w:val="52"/>
        </w:rPr>
        <w:t xml:space="preserve">l </w:t>
      </w:r>
      <w:r>
        <w:rPr>
          <w:color w:val="000000"/>
          <w:spacing w:val="-1"/>
          <w:sz w:val="52"/>
          <w:szCs w:val="52"/>
        </w:rPr>
        <w:t>acc</w:t>
      </w:r>
      <w:r>
        <w:rPr>
          <w:color w:val="000000"/>
          <w:spacing w:val="1"/>
          <w:sz w:val="52"/>
          <w:szCs w:val="52"/>
        </w:rPr>
        <w:t>u</w:t>
      </w:r>
      <w:r>
        <w:rPr>
          <w:color w:val="000000"/>
          <w:spacing w:val="-1"/>
          <w:sz w:val="52"/>
          <w:szCs w:val="52"/>
        </w:rPr>
        <w:t>rac</w:t>
      </w:r>
      <w:r>
        <w:rPr>
          <w:color w:val="000000"/>
          <w:sz w:val="52"/>
          <w:szCs w:val="52"/>
        </w:rPr>
        <w:t>y</w:t>
      </w:r>
      <w:r>
        <w:rPr>
          <w:color w:val="000000"/>
          <w:spacing w:val="-4"/>
          <w:sz w:val="52"/>
          <w:szCs w:val="52"/>
        </w:rPr>
        <w:t xml:space="preserve"> </w:t>
      </w:r>
      <w:r>
        <w:rPr>
          <w:color w:val="000000"/>
          <w:spacing w:val="1"/>
          <w:sz w:val="52"/>
          <w:szCs w:val="52"/>
        </w:rPr>
        <w:t>o</w:t>
      </w:r>
      <w:r>
        <w:rPr>
          <w:color w:val="000000"/>
          <w:sz w:val="52"/>
          <w:szCs w:val="52"/>
        </w:rPr>
        <w:t>f</w:t>
      </w:r>
      <w:r>
        <w:rPr>
          <w:color w:val="000000"/>
          <w:spacing w:val="-3"/>
          <w:sz w:val="52"/>
          <w:szCs w:val="52"/>
        </w:rPr>
        <w:t xml:space="preserve"> </w:t>
      </w:r>
      <w:r>
        <w:rPr>
          <w:color w:val="000000"/>
          <w:spacing w:val="-1"/>
          <w:sz w:val="52"/>
          <w:szCs w:val="52"/>
        </w:rPr>
        <w:t>t</w:t>
      </w:r>
      <w:r>
        <w:rPr>
          <w:color w:val="000000"/>
          <w:spacing w:val="1"/>
          <w:sz w:val="52"/>
          <w:szCs w:val="52"/>
        </w:rPr>
        <w:t>h</w:t>
      </w:r>
      <w:r>
        <w:rPr>
          <w:color w:val="000000"/>
          <w:sz w:val="52"/>
          <w:szCs w:val="52"/>
        </w:rPr>
        <w:t xml:space="preserve">e </w:t>
      </w:r>
      <w:r>
        <w:rPr>
          <w:color w:val="000000"/>
          <w:spacing w:val="1"/>
          <w:sz w:val="52"/>
          <w:szCs w:val="52"/>
        </w:rPr>
        <w:t>d</w:t>
      </w:r>
      <w:r>
        <w:rPr>
          <w:color w:val="000000"/>
          <w:spacing w:val="-1"/>
          <w:sz w:val="52"/>
          <w:szCs w:val="52"/>
        </w:rPr>
        <w:t>at</w:t>
      </w:r>
      <w:r>
        <w:rPr>
          <w:color w:val="000000"/>
          <w:sz w:val="52"/>
          <w:szCs w:val="52"/>
        </w:rPr>
        <w:t>a</w:t>
      </w:r>
    </w:p>
    <w:p w:rsidR="00D871FB" w:rsidRDefault="00E43936">
      <w:pPr>
        <w:spacing w:before="74" w:line="250" w:lineRule="auto"/>
        <w:ind w:left="4258" w:right="1274" w:hanging="2882"/>
        <w:rPr>
          <w:sz w:val="72"/>
          <w:szCs w:val="72"/>
        </w:rPr>
      </w:pPr>
      <w:r>
        <w:rPr>
          <w:color w:val="414355"/>
          <w:sz w:val="72"/>
          <w:szCs w:val="72"/>
        </w:rPr>
        <w:lastRenderedPageBreak/>
        <w:t>F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gure 3.30 -</w:t>
      </w:r>
      <w:r>
        <w:rPr>
          <w:color w:val="414355"/>
          <w:spacing w:val="-12"/>
          <w:sz w:val="72"/>
          <w:szCs w:val="72"/>
        </w:rPr>
        <w:t xml:space="preserve">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Re</w:t>
      </w:r>
      <w:r>
        <w:rPr>
          <w:color w:val="414355"/>
          <w:spacing w:val="-1"/>
          <w:sz w:val="72"/>
          <w:szCs w:val="72"/>
        </w:rPr>
        <w:t>l</w:t>
      </w:r>
      <w:r>
        <w:rPr>
          <w:color w:val="414355"/>
          <w:sz w:val="72"/>
          <w:szCs w:val="72"/>
        </w:rPr>
        <w:t>a</w:t>
      </w:r>
      <w:r>
        <w:rPr>
          <w:color w:val="414355"/>
          <w:spacing w:val="-1"/>
          <w:sz w:val="72"/>
          <w:szCs w:val="72"/>
        </w:rPr>
        <w:t>ti</w:t>
      </w:r>
      <w:r>
        <w:rPr>
          <w:color w:val="414355"/>
          <w:sz w:val="72"/>
          <w:szCs w:val="72"/>
        </w:rPr>
        <w:t>onal</w:t>
      </w:r>
      <w:r>
        <w:rPr>
          <w:color w:val="414355"/>
          <w:spacing w:val="4"/>
          <w:sz w:val="72"/>
          <w:szCs w:val="72"/>
        </w:rPr>
        <w:t xml:space="preserve"> </w:t>
      </w:r>
      <w:r>
        <w:rPr>
          <w:color w:val="414355"/>
          <w:spacing w:val="1"/>
          <w:sz w:val="72"/>
          <w:szCs w:val="72"/>
        </w:rPr>
        <w:t>D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 xml:space="preserve">agram for 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he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Invo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c</w:t>
      </w:r>
      <w:r>
        <w:rPr>
          <w:color w:val="414355"/>
          <w:spacing w:val="-1"/>
          <w:sz w:val="72"/>
          <w:szCs w:val="72"/>
        </w:rPr>
        <w:t>i</w:t>
      </w:r>
      <w:r>
        <w:rPr>
          <w:color w:val="414355"/>
          <w:sz w:val="72"/>
          <w:szCs w:val="72"/>
        </w:rPr>
        <w:t>ng</w:t>
      </w:r>
      <w:r>
        <w:rPr>
          <w:color w:val="414355"/>
          <w:spacing w:val="2"/>
          <w:sz w:val="72"/>
          <w:szCs w:val="72"/>
        </w:rPr>
        <w:t xml:space="preserve"> </w:t>
      </w:r>
      <w:r>
        <w:rPr>
          <w:color w:val="414355"/>
          <w:sz w:val="72"/>
          <w:szCs w:val="72"/>
        </w:rPr>
        <w:t>Sy</w:t>
      </w:r>
      <w:r>
        <w:rPr>
          <w:color w:val="414355"/>
          <w:spacing w:val="1"/>
          <w:sz w:val="72"/>
          <w:szCs w:val="72"/>
        </w:rPr>
        <w:t>s</w:t>
      </w:r>
      <w:r>
        <w:rPr>
          <w:color w:val="414355"/>
          <w:spacing w:val="-1"/>
          <w:sz w:val="72"/>
          <w:szCs w:val="72"/>
        </w:rPr>
        <w:t>t</w:t>
      </w:r>
      <w:r>
        <w:rPr>
          <w:color w:val="414355"/>
          <w:sz w:val="72"/>
          <w:szCs w:val="72"/>
        </w:rPr>
        <w:t>em</w:t>
      </w: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D871FB">
      <w:pPr>
        <w:spacing w:before="15" w:line="200" w:lineRule="exact"/>
      </w:pPr>
    </w:p>
    <w:p w:rsidR="00D871FB" w:rsidRDefault="00200837">
      <w:pPr>
        <w:ind w:left="240"/>
        <w:sectPr w:rsidR="00D871FB">
          <w:headerReference w:type="default" r:id="rId40"/>
          <w:pgSz w:w="15840" w:h="12240" w:orient="landscape"/>
          <w:pgMar w:top="1360" w:right="580" w:bottom="280" w:left="600" w:header="719" w:footer="870" w:gutter="0"/>
          <w:cols w:space="720"/>
        </w:sectPr>
      </w:pPr>
      <w:r>
        <w:pict>
          <v:shape id="_x0000_i1040" type="#_x0000_t75" style="width:708pt;height:156.75pt">
            <v:imagedata r:id="rId41" o:title=""/>
          </v:shape>
        </w:pict>
      </w:r>
    </w:p>
    <w:p w:rsidR="00D871FB" w:rsidRDefault="00D871FB">
      <w:pPr>
        <w:spacing w:before="1" w:line="140" w:lineRule="exact"/>
        <w:rPr>
          <w:sz w:val="14"/>
          <w:szCs w:val="14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840" w:lineRule="exact"/>
        <w:ind w:left="6326" w:right="6352"/>
        <w:jc w:val="center"/>
        <w:rPr>
          <w:sz w:val="80"/>
          <w:szCs w:val="80"/>
        </w:rPr>
      </w:pPr>
      <w:r>
        <w:rPr>
          <w:color w:val="414355"/>
          <w:w w:val="99"/>
          <w:position w:val="1"/>
          <w:sz w:val="80"/>
          <w:szCs w:val="80"/>
        </w:rPr>
        <w:t>I</w:t>
      </w:r>
      <w:r>
        <w:rPr>
          <w:color w:val="414355"/>
          <w:spacing w:val="1"/>
          <w:w w:val="99"/>
          <w:position w:val="1"/>
          <w:sz w:val="80"/>
          <w:szCs w:val="80"/>
        </w:rPr>
        <w:t>nd</w:t>
      </w:r>
      <w:r>
        <w:rPr>
          <w:color w:val="414355"/>
          <w:position w:val="1"/>
          <w:sz w:val="80"/>
          <w:szCs w:val="80"/>
        </w:rPr>
        <w:t>e</w:t>
      </w:r>
      <w:r>
        <w:rPr>
          <w:color w:val="414355"/>
          <w:w w:val="99"/>
          <w:position w:val="1"/>
          <w:sz w:val="80"/>
          <w:szCs w:val="80"/>
        </w:rPr>
        <w:t>x</w:t>
      </w:r>
    </w:p>
    <w:p w:rsidR="00D871FB" w:rsidRDefault="00D871FB">
      <w:pPr>
        <w:spacing w:before="3" w:line="180" w:lineRule="exact"/>
        <w:rPr>
          <w:sz w:val="18"/>
          <w:szCs w:val="18"/>
        </w:rPr>
      </w:pPr>
    </w:p>
    <w:p w:rsidR="00D871FB" w:rsidRDefault="00D871FB">
      <w:pPr>
        <w:spacing w:line="200" w:lineRule="exact"/>
      </w:pPr>
    </w:p>
    <w:p w:rsidR="00D871FB" w:rsidRDefault="00D871FB">
      <w:pPr>
        <w:spacing w:line="200" w:lineRule="exact"/>
      </w:pPr>
    </w:p>
    <w:p w:rsidR="00D871FB" w:rsidRDefault="00E43936">
      <w:pPr>
        <w:spacing w:line="250" w:lineRule="auto"/>
        <w:ind w:left="1560" w:right="1898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O</w:t>
      </w:r>
      <w:r>
        <w:rPr>
          <w:color w:val="000000"/>
          <w:spacing w:val="1"/>
          <w:sz w:val="56"/>
          <w:szCs w:val="56"/>
        </w:rPr>
        <w:t>rd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rr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ng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-3"/>
          <w:sz w:val="56"/>
          <w:szCs w:val="56"/>
        </w:rPr>
        <w:t>m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logi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pacing w:val="1"/>
          <w:sz w:val="56"/>
          <w:szCs w:val="56"/>
        </w:rPr>
        <w:t>ll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acce</w:t>
      </w:r>
      <w:r>
        <w:rPr>
          <w:color w:val="000000"/>
          <w:spacing w:val="1"/>
          <w:sz w:val="56"/>
          <w:szCs w:val="56"/>
        </w:rPr>
        <w:t>s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ro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288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Ind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z w:val="56"/>
          <w:szCs w:val="56"/>
        </w:rPr>
        <w:t>x</w:t>
      </w:r>
      <w:r>
        <w:rPr>
          <w:b/>
          <w:color w:val="000000"/>
          <w:spacing w:val="-11"/>
          <w:sz w:val="56"/>
          <w:szCs w:val="56"/>
        </w:rPr>
        <w:t xml:space="preserve"> </w:t>
      </w:r>
      <w:r>
        <w:rPr>
          <w:b/>
          <w:color w:val="000000"/>
          <w:spacing w:val="-4"/>
          <w:sz w:val="56"/>
          <w:szCs w:val="56"/>
        </w:rPr>
        <w:t>k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y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1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Ind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x</w:t>
      </w:r>
      <w:r>
        <w:rPr>
          <w:color w:val="000000"/>
          <w:spacing w:val="-30"/>
          <w:sz w:val="56"/>
          <w:szCs w:val="56"/>
        </w:rPr>
        <w:t>’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f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r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poin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1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z w:val="56"/>
          <w:szCs w:val="56"/>
        </w:rPr>
        <w:t>t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l</w:t>
      </w:r>
      <w:r>
        <w:rPr>
          <w:color w:val="000000"/>
          <w:spacing w:val="-1"/>
          <w:sz w:val="56"/>
          <w:szCs w:val="56"/>
        </w:rPr>
        <w:t>ea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>o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d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z w:val="56"/>
          <w:szCs w:val="56"/>
        </w:rPr>
        <w:t xml:space="preserve">a </w:t>
      </w:r>
      <w:r>
        <w:rPr>
          <w:color w:val="000000"/>
          <w:spacing w:val="1"/>
          <w:sz w:val="56"/>
          <w:szCs w:val="56"/>
        </w:rPr>
        <w:t>lo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pacing w:val="1"/>
          <w:sz w:val="56"/>
          <w:szCs w:val="56"/>
        </w:rPr>
        <w:t>tio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pacing w:val="1"/>
          <w:sz w:val="56"/>
          <w:szCs w:val="56"/>
        </w:rPr>
        <w:t>ntifi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b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th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5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y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spacing w:line="250" w:lineRule="auto"/>
        <w:ind w:left="1560" w:right="1374" w:hanging="403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b/>
          <w:color w:val="000000"/>
          <w:spacing w:val="-1"/>
          <w:sz w:val="56"/>
          <w:szCs w:val="56"/>
        </w:rPr>
        <w:t>U</w:t>
      </w:r>
      <w:r>
        <w:rPr>
          <w:b/>
          <w:color w:val="000000"/>
          <w:spacing w:val="1"/>
          <w:sz w:val="56"/>
          <w:szCs w:val="56"/>
        </w:rPr>
        <w:t>niqu</w:t>
      </w:r>
      <w:r>
        <w:rPr>
          <w:b/>
          <w:color w:val="000000"/>
          <w:sz w:val="56"/>
          <w:szCs w:val="56"/>
        </w:rPr>
        <w:t>e</w:t>
      </w:r>
      <w:r>
        <w:rPr>
          <w:b/>
          <w:color w:val="000000"/>
          <w:spacing w:val="-13"/>
          <w:sz w:val="56"/>
          <w:szCs w:val="56"/>
        </w:rPr>
        <w:t xml:space="preserve"> </w:t>
      </w:r>
      <w:r>
        <w:rPr>
          <w:b/>
          <w:color w:val="000000"/>
          <w:spacing w:val="1"/>
          <w:sz w:val="56"/>
          <w:szCs w:val="56"/>
        </w:rPr>
        <w:t>ind</w:t>
      </w:r>
      <w:r>
        <w:rPr>
          <w:b/>
          <w:color w:val="000000"/>
          <w:spacing w:val="-1"/>
          <w:sz w:val="56"/>
          <w:szCs w:val="56"/>
        </w:rPr>
        <w:t>e</w:t>
      </w:r>
      <w:r>
        <w:rPr>
          <w:b/>
          <w:color w:val="000000"/>
          <w:spacing w:val="1"/>
          <w:sz w:val="56"/>
          <w:szCs w:val="56"/>
        </w:rPr>
        <w:t>x</w:t>
      </w:r>
      <w:r>
        <w:rPr>
          <w:color w:val="000000"/>
          <w:sz w:val="56"/>
          <w:szCs w:val="56"/>
        </w:rPr>
        <w:t>:</w:t>
      </w:r>
      <w:r>
        <w:rPr>
          <w:color w:val="000000"/>
          <w:spacing w:val="-9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Ind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x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k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6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ca</w:t>
      </w:r>
      <w:r>
        <w:rPr>
          <w:color w:val="000000"/>
          <w:sz w:val="56"/>
          <w:szCs w:val="56"/>
        </w:rPr>
        <w:t>n</w:t>
      </w:r>
      <w:r>
        <w:rPr>
          <w:color w:val="000000"/>
          <w:spacing w:val="-3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h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point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 xml:space="preserve">r </w:t>
      </w:r>
      <w:r>
        <w:rPr>
          <w:color w:val="000000"/>
          <w:spacing w:val="1"/>
          <w:sz w:val="56"/>
          <w:szCs w:val="56"/>
        </w:rPr>
        <w:t>v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lu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sso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t</w:t>
      </w:r>
    </w:p>
    <w:p w:rsidR="00D871FB" w:rsidRDefault="00D871FB">
      <w:pPr>
        <w:spacing w:before="1" w:line="180" w:lineRule="exact"/>
        <w:rPr>
          <w:sz w:val="18"/>
          <w:szCs w:val="18"/>
        </w:rPr>
      </w:pPr>
    </w:p>
    <w:p w:rsidR="00D871FB" w:rsidRDefault="00E43936">
      <w:pPr>
        <w:ind w:left="1157"/>
        <w:rPr>
          <w:sz w:val="56"/>
          <w:szCs w:val="56"/>
        </w:rPr>
      </w:pPr>
      <w:r>
        <w:rPr>
          <w:color w:val="006FC0"/>
          <w:w w:val="182"/>
          <w:sz w:val="56"/>
          <w:szCs w:val="56"/>
        </w:rPr>
        <w:t xml:space="preserve"> </w:t>
      </w:r>
      <w:r>
        <w:rPr>
          <w:color w:val="006FC0"/>
          <w:spacing w:val="7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Eac</w:t>
      </w:r>
      <w:r>
        <w:rPr>
          <w:color w:val="000000"/>
          <w:sz w:val="56"/>
          <w:szCs w:val="56"/>
        </w:rPr>
        <w:t xml:space="preserve">h </w:t>
      </w:r>
      <w:r>
        <w:rPr>
          <w:color w:val="000000"/>
          <w:spacing w:val="1"/>
          <w:sz w:val="56"/>
          <w:szCs w:val="56"/>
        </w:rPr>
        <w:t>ind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x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z w:val="56"/>
          <w:szCs w:val="56"/>
        </w:rPr>
        <w:t>s</w:t>
      </w:r>
      <w:r>
        <w:rPr>
          <w:color w:val="000000"/>
          <w:spacing w:val="-2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sso</w:t>
      </w:r>
      <w:r>
        <w:rPr>
          <w:color w:val="000000"/>
          <w:spacing w:val="-1"/>
          <w:sz w:val="56"/>
          <w:szCs w:val="56"/>
        </w:rPr>
        <w:t>c</w:t>
      </w:r>
      <w:r>
        <w:rPr>
          <w:color w:val="000000"/>
          <w:spacing w:val="1"/>
          <w:sz w:val="56"/>
          <w:szCs w:val="56"/>
        </w:rPr>
        <w:t>i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e</w:t>
      </w:r>
      <w:r>
        <w:rPr>
          <w:color w:val="000000"/>
          <w:sz w:val="56"/>
          <w:szCs w:val="56"/>
        </w:rPr>
        <w:t>d</w:t>
      </w:r>
      <w:r>
        <w:rPr>
          <w:color w:val="000000"/>
          <w:spacing w:val="-14"/>
          <w:sz w:val="56"/>
          <w:szCs w:val="56"/>
        </w:rPr>
        <w:t xml:space="preserve"> </w:t>
      </w:r>
      <w:r>
        <w:rPr>
          <w:color w:val="000000"/>
          <w:spacing w:val="-1"/>
          <w:sz w:val="56"/>
          <w:szCs w:val="56"/>
        </w:rPr>
        <w:t>w</w:t>
      </w:r>
      <w:r>
        <w:rPr>
          <w:color w:val="000000"/>
          <w:spacing w:val="1"/>
          <w:sz w:val="56"/>
          <w:szCs w:val="56"/>
        </w:rPr>
        <w:t>it</w:t>
      </w:r>
      <w:r>
        <w:rPr>
          <w:color w:val="000000"/>
          <w:sz w:val="56"/>
          <w:szCs w:val="56"/>
        </w:rPr>
        <w:t>h</w:t>
      </w:r>
      <w:r>
        <w:rPr>
          <w:color w:val="000000"/>
          <w:spacing w:val="-7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onl</w:t>
      </w:r>
      <w:r>
        <w:rPr>
          <w:color w:val="000000"/>
          <w:sz w:val="56"/>
          <w:szCs w:val="56"/>
        </w:rPr>
        <w:t>y</w:t>
      </w:r>
      <w:r>
        <w:rPr>
          <w:color w:val="000000"/>
          <w:spacing w:val="-10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on</w:t>
      </w:r>
      <w:r>
        <w:rPr>
          <w:color w:val="000000"/>
          <w:sz w:val="56"/>
          <w:szCs w:val="56"/>
        </w:rPr>
        <w:t>e</w:t>
      </w:r>
      <w:r>
        <w:rPr>
          <w:color w:val="000000"/>
          <w:spacing w:val="-8"/>
          <w:sz w:val="56"/>
          <w:szCs w:val="56"/>
        </w:rPr>
        <w:t xml:space="preserve"> </w:t>
      </w:r>
      <w:r>
        <w:rPr>
          <w:color w:val="000000"/>
          <w:spacing w:val="1"/>
          <w:sz w:val="56"/>
          <w:szCs w:val="56"/>
        </w:rPr>
        <w:t>t</w:t>
      </w:r>
      <w:r>
        <w:rPr>
          <w:color w:val="000000"/>
          <w:spacing w:val="-1"/>
          <w:sz w:val="56"/>
          <w:szCs w:val="56"/>
        </w:rPr>
        <w:t>a</w:t>
      </w:r>
      <w:r>
        <w:rPr>
          <w:color w:val="000000"/>
          <w:spacing w:val="1"/>
          <w:sz w:val="56"/>
          <w:szCs w:val="56"/>
        </w:rPr>
        <w:t>bl</w:t>
      </w:r>
      <w:r>
        <w:rPr>
          <w:color w:val="000000"/>
          <w:sz w:val="56"/>
          <w:szCs w:val="56"/>
        </w:rPr>
        <w:t>e</w:t>
      </w:r>
    </w:p>
    <w:sectPr w:rsidR="00D871FB">
      <w:pgSz w:w="15840" w:h="12240" w:orient="landscape"/>
      <w:pgMar w:top="1360" w:right="580" w:bottom="280" w:left="600" w:header="719" w:footer="8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A68" w:rsidRDefault="00730A68">
      <w:r>
        <w:separator/>
      </w:r>
    </w:p>
  </w:endnote>
  <w:endnote w:type="continuationSeparator" w:id="0">
    <w:p w:rsidR="00730A68" w:rsidRDefault="007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D871FB">
    <w:pPr>
      <w:spacing w:line="200" w:lineRule="exac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739.6pt;margin-top:557.5pt;width:11pt;height:16.05pt;z-index:-1150;mso-position-horizontal-relative:page;mso-position-vertical-relative:page" filled="f" stroked="f">
          <v:textbox style="mso-next-textbox:#_x0000_s2160"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59" type="#_x0000_t202" style="position:absolute;margin-left:118.15pt;margin-top:562.15pt;width:555.4pt;height:11pt;z-index:-1149;mso-position-horizontal-relative:page;mso-position-vertical-relative:page" filled="f" stroked="f">
          <v:textbox style="mso-next-textbox:#_x0000_s2159"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732.5pt;margin-top:557.5pt;width:18.1pt;height:16.05pt;z-index:-1146;mso-position-horizontal-relative:page;mso-position-vertical-relative:page" filled="f" stroked="f">
          <v:textbox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10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47" type="#_x0000_t202" style="position:absolute;margin-left:118.15pt;margin-top:562.15pt;width:555.4pt;height:11pt;z-index:-1145;mso-position-horizontal-relative:page;mso-position-vertical-relative:page" filled="f" stroked="f">
          <v:textbox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732.5pt;margin-top:557.5pt;width:18.1pt;height:16.05pt;z-index:-1140;mso-position-horizontal-relative:page;mso-position-vertical-relative:page" filled="f" stroked="f">
          <v:textbox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15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5" type="#_x0000_t202" style="position:absolute;margin-left:118.15pt;margin-top:562.15pt;width:555.4pt;height:11pt;z-index:-1139;mso-position-horizontal-relative:page;mso-position-vertical-relative:page" filled="f" stroked="f">
          <v:textbox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732.5pt;margin-top:557.5pt;width:18.1pt;height:16.05pt;z-index:-1133;mso-position-horizontal-relative:page;mso-position-vertical-relative:page" filled="f" stroked="f">
          <v:textbox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25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882882">
                  <w:rPr>
                    <w:noProof/>
                    <w:sz w:val="28"/>
                    <w:szCs w:val="28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8" type="#_x0000_t202" style="position:absolute;margin-left:118.15pt;margin-top:562.15pt;width:555.4pt;height:11pt;z-index:-1132;mso-position-horizontal-relative:page;mso-position-vertical-relative:page" filled="f" stroked="f">
          <v:textbox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32.5pt;margin-top:557.5pt;width:18.1pt;height:16.05pt;z-index:-1126;mso-position-horizontal-relative:page;mso-position-vertical-relative:page" filled="f" stroked="f">
          <v:textbox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200837">
                  <w:rPr>
                    <w:noProof/>
                    <w:sz w:val="28"/>
                    <w:szCs w:val="28"/>
                  </w:rPr>
                  <w:t>38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200837">
                  <w:rPr>
                    <w:noProof/>
                    <w:sz w:val="28"/>
                    <w:szCs w:val="28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118.15pt;margin-top:562.15pt;width:555.4pt;height:11pt;z-index:-1125;mso-position-horizontal-relative:page;mso-position-vertical-relative:page" filled="f" stroked="f">
          <v:textbox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32.5pt;margin-top:557.5pt;width:18.1pt;height:16.05pt;z-index:-1121;mso-position-horizontal-relative:page;mso-position-vertical-relative:page" filled="f" stroked="f">
          <v:textbox inset="0,0,0,0">
            <w:txbxContent>
              <w:p w:rsidR="00D871FB" w:rsidRDefault="00E43936">
                <w:pPr>
                  <w:spacing w:line="28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200837">
                  <w:rPr>
                    <w:noProof/>
                    <w:sz w:val="28"/>
                    <w:szCs w:val="28"/>
                  </w:rPr>
                  <w:t>38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200837">
                  <w:rPr>
                    <w:noProof/>
                    <w:sz w:val="28"/>
                    <w:szCs w:val="28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118.15pt;margin-top:562.15pt;width:555.4pt;height:11pt;z-index:-1120;mso-position-horizontal-relative:page;mso-position-vertical-relative:page" filled="f" stroked="f">
          <v:textbox inset="0,0,0,0">
            <w:txbxContent>
              <w:p w:rsidR="00D871FB" w:rsidRDefault="00D871FB">
                <w:pPr>
                  <w:spacing w:line="200" w:lineRule="exact"/>
                  <w:ind w:left="20" w:right="-27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A68" w:rsidRDefault="00730A68">
      <w:r>
        <w:separator/>
      </w:r>
    </w:p>
  </w:footnote>
  <w:footnote w:type="continuationSeparator" w:id="0">
    <w:p w:rsidR="00730A68" w:rsidRDefault="00730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161" style="position:absolute;margin-left:35.75pt;margin-top:35.95pt;width:721.9pt;height:37.5pt;z-index:-1151;mso-position-horizontal-relative:page;mso-position-vertical-relative:page" coordorigin="715,719" coordsize="14438,750">
          <v:shape id="_x0000_s2165" style="position:absolute;left:720;top:720;width:14400;height:14" coordorigin="720,720" coordsize="14400,14" path="m15120,734r,-14l720,720r,14l15120,734xe" fillcolor="#006fbf" stroked="f">
            <v:path arrowok="t"/>
          </v:shape>
          <v:shape id="_x0000_s2164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163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62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154" style="position:absolute;margin-left:35.75pt;margin-top:35.95pt;width:721.9pt;height:37.5pt;z-index:-1148;mso-position-horizontal-relative:page;mso-position-vertical-relative:page" coordorigin="715,719" coordsize="14438,750">
          <v:shape id="_x0000_s2158" style="position:absolute;left:720;top:720;width:14400;height:14" coordorigin="720,720" coordsize="14400,14" path="m15120,734r,-14l720,720r,14l15120,734xe" fillcolor="#006fbf" stroked="f">
            <v:path arrowok="t"/>
          </v:shape>
          <v:shape id="_x0000_s2157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156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55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149" style="position:absolute;margin-left:35.75pt;margin-top:35.95pt;width:721.9pt;height:37.5pt;z-index:-1147;mso-position-horizontal-relative:page;mso-position-vertical-relative:page" coordorigin="715,719" coordsize="14438,750">
          <v:shape id="_x0000_s2153" style="position:absolute;left:720;top:720;width:14400;height:14" coordorigin="720,720" coordsize="14400,14" path="m15120,734r,-14l720,720r,14l15120,734xe" fillcolor="#006fbf" stroked="f">
            <v:path arrowok="t"/>
          </v:shape>
          <v:shape id="_x0000_s2152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151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50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127" style="position:absolute;margin-left:35.75pt;margin-top:35.95pt;width:721.9pt;height:37.5pt;z-index:-1141;mso-position-horizontal-relative:page;mso-position-vertical-relative:page" coordorigin="715,719" coordsize="14438,750">
          <v:shape id="_x0000_s2131" style="position:absolute;left:720;top:720;width:14400;height:14" coordorigin="720,720" coordsize="14400,14" path="m15120,734r,-14l720,720r,14l15120,734xe" fillcolor="#006fbf" stroked="f">
            <v:path arrowok="t"/>
          </v:shape>
          <v:shape id="_x0000_s2130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129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8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120" style="position:absolute;margin-left:35.75pt;margin-top:35.95pt;width:721.9pt;height:37.5pt;z-index:-1138;mso-position-horizontal-relative:page;mso-position-vertical-relative:page" coordorigin="715,719" coordsize="14438,750">
          <v:shape id="_x0000_s2124" style="position:absolute;left:720;top:720;width:14400;height:14" coordorigin="720,720" coordsize="14400,14" path="m15120,734r,-14l720,720r,14l15120,734xe" fillcolor="#006fbf" stroked="f">
            <v:path arrowok="t"/>
          </v:shape>
          <v:shape id="_x0000_s2123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122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1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073" style="position:absolute;margin-left:35.75pt;margin-top:35.95pt;width:721.9pt;height:37.5pt;z-index:-1127;mso-position-horizontal-relative:page;mso-position-vertical-relative:page" coordorigin="715,719" coordsize="14438,750">
          <v:shape id="_x0000_s2077" style="position:absolute;left:720;top:720;width:14400;height:14" coordorigin="720,720" coordsize="14400,14" path="m15120,734r,-14l720,720r,14l15120,734xe" fillcolor="#006fbf" stroked="f">
            <v:path arrowok="t"/>
          </v:shape>
          <v:shape id="_x0000_s2076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075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4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066" style="position:absolute;margin-left:35.75pt;margin-top:35.95pt;width:721.9pt;height:37.5pt;z-index:-1124;mso-position-horizontal-relative:page;mso-position-vertical-relative:page" coordorigin="715,719" coordsize="14438,750">
          <v:shape id="_x0000_s2070" style="position:absolute;left:720;top:720;width:14400;height:14" coordorigin="720,720" coordsize="14400,14" path="m15120,734r,-14l720,720r,14l15120,734xe" fillcolor="#006fbf" stroked="f">
            <v:path arrowok="t"/>
          </v:shape>
          <v:shape id="_x0000_s2069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068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7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056" style="position:absolute;margin-left:35.75pt;margin-top:35.95pt;width:721.9pt;height:37.5pt;z-index:-1122;mso-position-horizontal-relative:page;mso-position-vertical-relative:page" coordorigin="715,719" coordsize="14438,750">
          <v:shape id="_x0000_s2060" style="position:absolute;left:720;top:720;width:14400;height:14" coordorigin="720,720" coordsize="14400,14" path="m15120,734r,-14l720,720r,14l15120,734xe" fillcolor="#006fbf" stroked="f">
            <v:path arrowok="t"/>
          </v:shape>
          <v:shape id="_x0000_s2059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058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7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FB" w:rsidRDefault="00730A68">
    <w:pPr>
      <w:spacing w:line="200" w:lineRule="exact"/>
    </w:pPr>
    <w:r>
      <w:pict>
        <v:group id="_x0000_s2049" style="position:absolute;margin-left:35.75pt;margin-top:35.95pt;width:721.9pt;height:37.5pt;z-index:-1119;mso-position-horizontal-relative:page;mso-position-vertical-relative:page" coordorigin="715,719" coordsize="14438,750">
          <v:shape id="_x0000_s2053" style="position:absolute;left:720;top:720;width:14400;height:14" coordorigin="720,720" coordsize="14400,14" path="m15120,734r,-14l720,720r,14l15120,734xe" fillcolor="#006fbf" stroked="f">
            <v:path arrowok="t"/>
          </v:shape>
          <v:shape id="_x0000_s2052" style="position:absolute;left:720;top:1080;width:14400;height:240" coordorigin="720,1080" coordsize="14400,240" path="m15120,1320r,-240l720,1080r,45l720,1320r14400,xe" fillcolor="#006fbf" stroked="f">
            <v:path arrowok="t"/>
          </v:shape>
          <v:shape id="_x0000_s2051" style="position:absolute;left:720;top:734;width:14400;height:346" coordorigin="720,734" coordsize="14400,346" path="m15120,1080r,-346l720,734r,346l15120,1080xe" fillcolor="#001f5f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715;top:1315;width:14438;height:154">
            <v:imagedata r:id="rId1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02277"/>
    <w:multiLevelType w:val="multilevel"/>
    <w:tmpl w:val="F5C66A2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1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1FB"/>
    <w:rsid w:val="00200837"/>
    <w:rsid w:val="00580D3C"/>
    <w:rsid w:val="00730A68"/>
    <w:rsid w:val="00882882"/>
    <w:rsid w:val="00D871FB"/>
    <w:rsid w:val="00E43936"/>
    <w:rsid w:val="00EF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6"/>
    <o:shapelayout v:ext="edit">
      <o:idmap v:ext="edit" data="1"/>
    </o:shapelayout>
  </w:shapeDefaults>
  <w:decimalSymbol w:val="."/>
  <w:listSeparator w:val=","/>
  <w14:docId w14:val="2E78CD6A"/>
  <w15:docId w15:val="{E4AE195E-AE16-442B-9A97-3A596E59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F02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23B"/>
  </w:style>
  <w:style w:type="paragraph" w:styleId="Footer">
    <w:name w:val="footer"/>
    <w:basedOn w:val="Normal"/>
    <w:link w:val="FooterChar"/>
    <w:uiPriority w:val="99"/>
    <w:unhideWhenUsed/>
    <w:rsid w:val="00EF02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footer" Target="footer7.xml"/><Relationship Id="rId21" Type="http://schemas.openxmlformats.org/officeDocument/2006/relationships/image" Target="media/image7.png"/><Relationship Id="rId34" Type="http://schemas.openxmlformats.org/officeDocument/2006/relationships/header" Target="header7.xml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4.jpeg"/><Relationship Id="rId41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header" Target="header6.xml"/><Relationship Id="rId37" Type="http://schemas.openxmlformats.org/officeDocument/2006/relationships/image" Target="media/image19.jpeg"/><Relationship Id="rId40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image" Target="media/image18.jpe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oter" Target="footer5.xml"/><Relationship Id="rId30" Type="http://schemas.openxmlformats.org/officeDocument/2006/relationships/image" Target="media/image15.jpeg"/><Relationship Id="rId35" Type="http://schemas.openxmlformats.org/officeDocument/2006/relationships/image" Target="media/image17.jpe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1.jpe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38</Pages>
  <Words>1307</Words>
  <Characters>7454</Characters>
  <Application>Microsoft Office Word</Application>
  <DocSecurity>0</DocSecurity>
  <Lines>62</Lines>
  <Paragraphs>17</Paragraphs>
  <ScaleCrop>false</ScaleCrop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Shyam Chand</cp:lastModifiedBy>
  <cp:revision>5</cp:revision>
  <dcterms:created xsi:type="dcterms:W3CDTF">2019-06-12T01:07:00Z</dcterms:created>
  <dcterms:modified xsi:type="dcterms:W3CDTF">2019-11-06T01:40:00Z</dcterms:modified>
</cp:coreProperties>
</file>